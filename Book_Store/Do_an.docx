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538BA" w:rsidRDefault="008538BA" w:rsidP="00F02168">
      <w:pPr>
        <w:spacing w:line="360" w:lineRule="auto"/>
        <w:rPr>
          <w:sz w:val="32"/>
          <w:szCs w:val="32"/>
        </w:rPr>
      </w:pPr>
    </w:p>
    <w:p w:rsidR="008538BA" w:rsidRDefault="00441438">
      <w:pPr>
        <w:spacing w:line="360" w:lineRule="auto"/>
        <w:jc w:val="center"/>
        <w:rPr>
          <w:b/>
          <w:sz w:val="24"/>
        </w:rPr>
      </w:pPr>
      <w:r>
        <w:rPr>
          <w:noProof/>
          <w:lang w:eastAsia="en-US"/>
        </w:rPr>
        <w:drawing>
          <wp:inline distT="0" distB="0" distL="0" distR="0">
            <wp:extent cx="1857375" cy="39052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390525"/>
                    </a:xfrm>
                    <a:prstGeom prst="rect">
                      <a:avLst/>
                    </a:prstGeom>
                    <a:solidFill>
                      <a:srgbClr val="FFFFFF"/>
                    </a:solidFill>
                    <a:ln>
                      <a:noFill/>
                    </a:ln>
                  </pic:spPr>
                </pic:pic>
              </a:graphicData>
            </a:graphic>
          </wp:inline>
        </w:drawing>
      </w:r>
      <w:r>
        <w:rPr>
          <w:noProof/>
          <w:lang w:eastAsia="en-US"/>
        </w:rPr>
        <w:drawing>
          <wp:inline distT="0" distB="0" distL="0" distR="0">
            <wp:extent cx="1533525" cy="39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390525"/>
                    </a:xfrm>
                    <a:prstGeom prst="rect">
                      <a:avLst/>
                    </a:prstGeom>
                    <a:solidFill>
                      <a:srgbClr val="FFFFFF"/>
                    </a:solidFill>
                    <a:ln>
                      <a:noFill/>
                    </a:ln>
                  </pic:spPr>
                </pic:pic>
              </a:graphicData>
            </a:graphic>
          </wp:inline>
        </w:drawing>
      </w:r>
    </w:p>
    <w:p w:rsidR="008538BA" w:rsidRDefault="00D11727">
      <w:pPr>
        <w:spacing w:line="360" w:lineRule="auto"/>
        <w:jc w:val="right"/>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rsidR="008538BA" w:rsidRDefault="008538BA">
      <w:pPr>
        <w:spacing w:line="360" w:lineRule="auto"/>
        <w:jc w:val="right"/>
        <w:rPr>
          <w:b/>
          <w:sz w:val="24"/>
        </w:rPr>
      </w:pPr>
    </w:p>
    <w:p w:rsidR="008538BA" w:rsidRDefault="008538BA">
      <w:pPr>
        <w:spacing w:line="360" w:lineRule="auto"/>
        <w:rPr>
          <w:b/>
          <w:sz w:val="24"/>
        </w:rPr>
      </w:pPr>
    </w:p>
    <w:p w:rsidR="008538BA" w:rsidRDefault="008538BA">
      <w:pPr>
        <w:spacing w:line="360" w:lineRule="auto"/>
        <w:rPr>
          <w:b/>
          <w:sz w:val="24"/>
        </w:rPr>
      </w:pPr>
    </w:p>
    <w:p w:rsidR="008538BA" w:rsidRDefault="00D11727">
      <w:pPr>
        <w:spacing w:line="360" w:lineRule="auto"/>
        <w:jc w:val="center"/>
        <w:rPr>
          <w:rFonts w:cs="font284"/>
          <w:b/>
          <w:sz w:val="52"/>
          <w:szCs w:val="32"/>
        </w:rPr>
      </w:pPr>
      <w:r>
        <w:rPr>
          <w:b/>
          <w:sz w:val="52"/>
          <w:szCs w:val="28"/>
        </w:rPr>
        <w:t>XÂY DỰNG WEBSITE BÁN HÀNG</w:t>
      </w:r>
    </w:p>
    <w:p w:rsidR="008538BA" w:rsidRDefault="00527F40">
      <w:pPr>
        <w:pStyle w:val="utrang"/>
        <w:pBdr>
          <w:bottom w:val="double" w:sz="16" w:space="1" w:color="800000"/>
        </w:pBdr>
        <w:spacing w:line="360" w:lineRule="auto"/>
        <w:jc w:val="left"/>
        <w:rPr>
          <w:b/>
          <w:sz w:val="24"/>
        </w:rPr>
      </w:pPr>
      <w:r>
        <w:rPr>
          <w:rFonts w:cs="font284"/>
          <w:b/>
          <w:sz w:val="52"/>
          <w:szCs w:val="32"/>
        </w:rPr>
        <w:t>Book</w:t>
      </w:r>
      <w:r w:rsidR="000923E2">
        <w:rPr>
          <w:rFonts w:cs="font284"/>
          <w:b/>
          <w:sz w:val="52"/>
          <w:szCs w:val="32"/>
        </w:rPr>
        <w:t xml:space="preserve"> </w:t>
      </w:r>
      <w:r w:rsidR="00D11727">
        <w:rPr>
          <w:rFonts w:cs="font284"/>
          <w:b/>
          <w:sz w:val="52"/>
          <w:szCs w:val="32"/>
        </w:rPr>
        <w:t>Store</w:t>
      </w:r>
    </w:p>
    <w:p w:rsidR="008538BA" w:rsidRDefault="008538BA">
      <w:pPr>
        <w:spacing w:line="360" w:lineRule="auto"/>
        <w:rPr>
          <w:b/>
          <w:sz w:val="24"/>
        </w:rPr>
      </w:pPr>
    </w:p>
    <w:p w:rsidR="008538BA" w:rsidRDefault="008538BA">
      <w:pPr>
        <w:spacing w:line="360" w:lineRule="auto"/>
        <w:rPr>
          <w:b/>
          <w:sz w:val="24"/>
        </w:rPr>
      </w:pPr>
    </w:p>
    <w:p w:rsidR="008538BA" w:rsidRDefault="008538BA">
      <w:pPr>
        <w:spacing w:line="360" w:lineRule="auto"/>
        <w:rPr>
          <w:b/>
          <w:sz w:val="24"/>
        </w:rPr>
      </w:pPr>
    </w:p>
    <w:tbl>
      <w:tblPr>
        <w:tblW w:w="0" w:type="auto"/>
        <w:tblInd w:w="5" w:type="dxa"/>
        <w:tblLayout w:type="fixed"/>
        <w:tblCellMar>
          <w:left w:w="0" w:type="dxa"/>
          <w:right w:w="0" w:type="dxa"/>
        </w:tblCellMar>
        <w:tblLook w:val="0000" w:firstRow="0" w:lastRow="0" w:firstColumn="0" w:lastColumn="0" w:noHBand="0" w:noVBand="0"/>
      </w:tblPr>
      <w:tblGrid>
        <w:gridCol w:w="3385"/>
        <w:gridCol w:w="301"/>
        <w:gridCol w:w="3677"/>
      </w:tblGrid>
      <w:tr w:rsidR="008538BA">
        <w:trPr>
          <w:cantSplit/>
          <w:trHeight w:val="1149"/>
        </w:trPr>
        <w:tc>
          <w:tcPr>
            <w:tcW w:w="3686" w:type="dxa"/>
            <w:gridSpan w:val="2"/>
            <w:tcBorders>
              <w:top w:val="single" w:sz="4" w:space="0" w:color="000000"/>
              <w:left w:val="single" w:sz="4" w:space="0" w:color="000000"/>
              <w:bottom w:val="single" w:sz="4" w:space="0" w:color="000000"/>
            </w:tcBorders>
            <w:shd w:val="clear" w:color="auto" w:fill="auto"/>
            <w:vAlign w:val="center"/>
          </w:tcPr>
          <w:p w:rsidR="008538BA" w:rsidRDefault="00D11727">
            <w:pPr>
              <w:spacing w:before="120" w:after="120"/>
              <w:jc w:val="center"/>
            </w:pPr>
            <w:r>
              <w:rPr>
                <w:b/>
                <w:bCs/>
                <w:sz w:val="44"/>
                <w:szCs w:val="36"/>
              </w:rPr>
              <w:t>Nhóm 1 – C</w:t>
            </w:r>
            <w:r>
              <w:rPr>
                <w:b/>
                <w:bCs/>
                <w:sz w:val="44"/>
                <w:szCs w:val="44"/>
              </w:rPr>
              <w:t>1702L</w:t>
            </w:r>
          </w:p>
        </w:tc>
        <w:tc>
          <w:tcPr>
            <w:tcW w:w="3677" w:type="dxa"/>
            <w:tcBorders>
              <w:left w:val="single" w:sz="4" w:space="0" w:color="000000"/>
            </w:tcBorders>
            <w:shd w:val="clear" w:color="auto" w:fill="auto"/>
          </w:tcPr>
          <w:p w:rsidR="008538BA" w:rsidRDefault="008538BA">
            <w:pPr>
              <w:snapToGrid w:val="0"/>
            </w:pPr>
          </w:p>
        </w:tc>
      </w:tr>
      <w:tr w:rsidR="008538BA">
        <w:tblPrEx>
          <w:tblCellMar>
            <w:left w:w="108" w:type="dxa"/>
            <w:right w:w="108" w:type="dxa"/>
          </w:tblCellMar>
        </w:tblPrEx>
        <w:trPr>
          <w:trHeight w:val="769"/>
        </w:trPr>
        <w:tc>
          <w:tcPr>
            <w:tcW w:w="3385"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120" w:after="120"/>
              <w:jc w:val="left"/>
              <w:rPr>
                <w:b/>
                <w:bCs/>
                <w:sz w:val="32"/>
                <w:szCs w:val="28"/>
              </w:rPr>
            </w:pPr>
            <w:r>
              <w:rPr>
                <w:b/>
                <w:bCs/>
                <w:sz w:val="32"/>
                <w:szCs w:val="28"/>
              </w:rPr>
              <w:t>Giảng viên hướng dẫn:</w:t>
            </w:r>
          </w:p>
        </w:tc>
        <w:tc>
          <w:tcPr>
            <w:tcW w:w="39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after="120"/>
              <w:jc w:val="left"/>
            </w:pPr>
            <w:r>
              <w:rPr>
                <w:b/>
                <w:bCs/>
                <w:sz w:val="32"/>
                <w:szCs w:val="28"/>
              </w:rPr>
              <w:t>Thầy Nguyễn Anh Lương.</w:t>
            </w:r>
          </w:p>
        </w:tc>
      </w:tr>
      <w:tr w:rsidR="008538BA">
        <w:tblPrEx>
          <w:tblCellMar>
            <w:left w:w="108" w:type="dxa"/>
            <w:right w:w="108" w:type="dxa"/>
          </w:tblCellMar>
        </w:tblPrEx>
        <w:trPr>
          <w:trHeight w:val="850"/>
        </w:trPr>
        <w:tc>
          <w:tcPr>
            <w:tcW w:w="3385"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120" w:after="120"/>
              <w:jc w:val="left"/>
              <w:rPr>
                <w:bCs/>
                <w:szCs w:val="28"/>
              </w:rPr>
            </w:pPr>
            <w:r>
              <w:rPr>
                <w:bCs/>
                <w:szCs w:val="28"/>
              </w:rPr>
              <w:t>Sinh viên thực hiện:</w:t>
            </w:r>
          </w:p>
        </w:tc>
        <w:tc>
          <w:tcPr>
            <w:tcW w:w="39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after="120"/>
              <w:jc w:val="left"/>
            </w:pPr>
            <w:r>
              <w:rPr>
                <w:bCs/>
                <w:szCs w:val="28"/>
              </w:rPr>
              <w:t>Trần Quang Trung</w:t>
            </w:r>
          </w:p>
        </w:tc>
      </w:tr>
      <w:tr w:rsidR="008538BA">
        <w:tblPrEx>
          <w:tblCellMar>
            <w:left w:w="108" w:type="dxa"/>
            <w:right w:w="108" w:type="dxa"/>
          </w:tblCellMar>
        </w:tblPrEx>
        <w:trPr>
          <w:trHeight w:val="850"/>
        </w:trPr>
        <w:tc>
          <w:tcPr>
            <w:tcW w:w="3385"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120" w:after="120"/>
              <w:jc w:val="left"/>
              <w:rPr>
                <w:bCs/>
                <w:szCs w:val="28"/>
              </w:rPr>
            </w:pPr>
            <w:r>
              <w:rPr>
                <w:bCs/>
                <w:szCs w:val="28"/>
              </w:rPr>
              <w:t>Lớp:</w:t>
            </w:r>
          </w:p>
        </w:tc>
        <w:tc>
          <w:tcPr>
            <w:tcW w:w="39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after="120"/>
              <w:jc w:val="left"/>
            </w:pPr>
            <w:r>
              <w:rPr>
                <w:bCs/>
                <w:szCs w:val="28"/>
              </w:rPr>
              <w:t>C1702L</w:t>
            </w:r>
          </w:p>
        </w:tc>
      </w:tr>
    </w:tbl>
    <w:p w:rsidR="008538BA" w:rsidRDefault="008538BA">
      <w:pPr>
        <w:spacing w:line="360" w:lineRule="auto"/>
      </w:pPr>
    </w:p>
    <w:p w:rsidR="008538BA" w:rsidRDefault="008538BA">
      <w:pPr>
        <w:spacing w:line="360" w:lineRule="auto"/>
      </w:pPr>
    </w:p>
    <w:p w:rsidR="008538BA" w:rsidRDefault="008538BA">
      <w:pPr>
        <w:spacing w:line="360" w:lineRule="auto"/>
      </w:pPr>
    </w:p>
    <w:p w:rsidR="008538BA" w:rsidRDefault="008538BA">
      <w:pPr>
        <w:spacing w:line="360" w:lineRule="auto"/>
      </w:pPr>
    </w:p>
    <w:p w:rsidR="008538BA" w:rsidRDefault="008538BA">
      <w:pPr>
        <w:spacing w:line="360" w:lineRule="auto"/>
      </w:pPr>
    </w:p>
    <w:p w:rsidR="008538BA" w:rsidRDefault="008538BA">
      <w:pPr>
        <w:spacing w:line="360" w:lineRule="auto"/>
      </w:pPr>
    </w:p>
    <w:p w:rsidR="008538BA" w:rsidRDefault="008538BA">
      <w:pPr>
        <w:spacing w:line="360" w:lineRule="auto"/>
        <w:jc w:val="center"/>
        <w:rPr>
          <w:b/>
        </w:rPr>
      </w:pPr>
    </w:p>
    <w:p w:rsidR="008538BA" w:rsidRDefault="00D11727">
      <w:pPr>
        <w:pStyle w:val="u1"/>
        <w:spacing w:line="360" w:lineRule="auto"/>
      </w:pPr>
      <w:bookmarkStart w:id="0" w:name="__RefHeading___Toc488800943"/>
      <w:bookmarkStart w:id="1" w:name="__RefHeading__3594_1726450414"/>
      <w:bookmarkEnd w:id="0"/>
      <w:bookmarkEnd w:id="1"/>
      <w:r>
        <w:lastRenderedPageBreak/>
        <w:t>LỊCH SỬ THAY ĐỔI TÀI LIỆU ĐỀ TÀI</w:t>
      </w:r>
    </w:p>
    <w:p w:rsidR="008538BA" w:rsidRDefault="00D11727">
      <w:pPr>
        <w:spacing w:line="360" w:lineRule="auto"/>
        <w:rPr>
          <w:szCs w:val="28"/>
        </w:rPr>
      </w:pPr>
      <w:r>
        <w:t>* M – Mới, S – Sửa, X - Xóa</w:t>
      </w:r>
    </w:p>
    <w:tbl>
      <w:tblPr>
        <w:tblW w:w="0" w:type="auto"/>
        <w:tblInd w:w="-5" w:type="dxa"/>
        <w:tblLayout w:type="fixed"/>
        <w:tblLook w:val="0000" w:firstRow="0" w:lastRow="0" w:firstColumn="0" w:lastColumn="0" w:noHBand="0" w:noVBand="0"/>
      </w:tblPr>
      <w:tblGrid>
        <w:gridCol w:w="1491"/>
        <w:gridCol w:w="1717"/>
        <w:gridCol w:w="1121"/>
        <w:gridCol w:w="1967"/>
        <w:gridCol w:w="1826"/>
        <w:gridCol w:w="1381"/>
      </w:tblGrid>
      <w:tr w:rsidR="008538BA">
        <w:trPr>
          <w:trHeight w:val="857"/>
        </w:trPr>
        <w:tc>
          <w:tcPr>
            <w:tcW w:w="1491"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left"/>
              <w:rPr>
                <w:szCs w:val="28"/>
              </w:rPr>
            </w:pPr>
            <w:r>
              <w:rPr>
                <w:szCs w:val="28"/>
              </w:rPr>
              <w:t>Ngày</w:t>
            </w:r>
          </w:p>
        </w:tc>
        <w:tc>
          <w:tcPr>
            <w:tcW w:w="1717"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left"/>
              <w:rPr>
                <w:szCs w:val="28"/>
              </w:rPr>
            </w:pPr>
            <w:r>
              <w:rPr>
                <w:szCs w:val="28"/>
              </w:rPr>
              <w:t>Mục thay đổi</w:t>
            </w:r>
          </w:p>
        </w:tc>
        <w:tc>
          <w:tcPr>
            <w:tcW w:w="1121"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left"/>
              <w:rPr>
                <w:szCs w:val="28"/>
              </w:rPr>
            </w:pPr>
            <w:r>
              <w:rPr>
                <w:szCs w:val="28"/>
              </w:rPr>
              <w:t>M, S, X</w:t>
            </w:r>
          </w:p>
        </w:tc>
        <w:tc>
          <w:tcPr>
            <w:tcW w:w="1967"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left"/>
              <w:rPr>
                <w:szCs w:val="28"/>
              </w:rPr>
            </w:pPr>
            <w:r>
              <w:rPr>
                <w:szCs w:val="28"/>
              </w:rPr>
              <w:t>Nội dung</w:t>
            </w:r>
          </w:p>
        </w:tc>
        <w:tc>
          <w:tcPr>
            <w:tcW w:w="1826"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left"/>
              <w:rPr>
                <w:szCs w:val="28"/>
              </w:rPr>
            </w:pPr>
            <w:r>
              <w:rPr>
                <w:szCs w:val="28"/>
              </w:rPr>
              <w:t>Người sửa đổi</w:t>
            </w:r>
          </w:p>
        </w:tc>
        <w:tc>
          <w:tcPr>
            <w:tcW w:w="138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538BA" w:rsidRDefault="00D11727">
            <w:pPr>
              <w:spacing w:line="100" w:lineRule="atLeast"/>
              <w:jc w:val="left"/>
            </w:pPr>
            <w:r>
              <w:rPr>
                <w:szCs w:val="28"/>
              </w:rPr>
              <w:t>Lần sửa</w:t>
            </w:r>
          </w:p>
        </w:tc>
      </w:tr>
      <w:tr w:rsidR="008538BA">
        <w:trPr>
          <w:trHeight w:val="566"/>
        </w:trPr>
        <w:tc>
          <w:tcPr>
            <w:tcW w:w="149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15/09/2016</w:t>
            </w:r>
          </w:p>
        </w:tc>
        <w:tc>
          <w:tcPr>
            <w:tcW w:w="17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Tạo mới</w:t>
            </w:r>
          </w:p>
        </w:tc>
        <w:tc>
          <w:tcPr>
            <w:tcW w:w="1121"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96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Tạo tài liệu</w:t>
            </w:r>
          </w:p>
        </w:tc>
        <w:tc>
          <w:tcPr>
            <w:tcW w:w="1826"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3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6"/>
        </w:trPr>
        <w:tc>
          <w:tcPr>
            <w:tcW w:w="1491"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71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121"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96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826"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3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6"/>
        </w:trPr>
        <w:tc>
          <w:tcPr>
            <w:tcW w:w="1491"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71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121"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96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826"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3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6"/>
        </w:trPr>
        <w:tc>
          <w:tcPr>
            <w:tcW w:w="1491"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71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121"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96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826"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3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6"/>
        </w:trPr>
        <w:tc>
          <w:tcPr>
            <w:tcW w:w="1491"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71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121"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96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826"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Cs w:val="28"/>
              </w:rPr>
            </w:pPr>
          </w:p>
        </w:tc>
        <w:tc>
          <w:tcPr>
            <w:tcW w:w="13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bl>
    <w:p w:rsidR="008538BA" w:rsidRDefault="008538BA">
      <w:pPr>
        <w:spacing w:line="360" w:lineRule="auto"/>
      </w:pPr>
    </w:p>
    <w:p w:rsidR="008538BA" w:rsidRDefault="00D11727">
      <w:pPr>
        <w:pStyle w:val="u1"/>
        <w:spacing w:line="360" w:lineRule="auto"/>
        <w:jc w:val="center"/>
      </w:pPr>
      <w:bookmarkStart w:id="2" w:name="__RefHeading__3596_1726450414"/>
      <w:bookmarkEnd w:id="2"/>
      <w:r>
        <w:rPr>
          <w:sz w:val="36"/>
          <w:szCs w:val="36"/>
        </w:rPr>
        <w:t>MỤC LỤC</w:t>
      </w:r>
    </w:p>
    <w:p w:rsidR="008538BA" w:rsidRDefault="00D11727">
      <w:pPr>
        <w:pStyle w:val="Mucluc1"/>
        <w:tabs>
          <w:tab w:val="clear" w:pos="9972"/>
          <w:tab w:val="right" w:leader="dot" w:pos="9354"/>
        </w:tabs>
      </w:pPr>
      <w:r>
        <w:fldChar w:fldCharType="begin"/>
      </w:r>
      <w:r>
        <w:instrText xml:space="preserve"> TOC </w:instrText>
      </w:r>
      <w:r>
        <w:fldChar w:fldCharType="separate"/>
      </w:r>
      <w:hyperlink w:anchor="__RefHeading__3594_1726450414" w:history="1">
        <w:r>
          <w:t>LỊCH SỬ THAY ĐỔI TÀI LIỆU ĐỀ TÀI</w:t>
        </w:r>
        <w:r>
          <w:tab/>
          <w:t>1</w:t>
        </w:r>
      </w:hyperlink>
    </w:p>
    <w:p w:rsidR="008538BA" w:rsidRDefault="00E9789E">
      <w:pPr>
        <w:pStyle w:val="Mucluc1"/>
        <w:tabs>
          <w:tab w:val="clear" w:pos="9972"/>
          <w:tab w:val="right" w:leader="dot" w:pos="9354"/>
        </w:tabs>
      </w:pPr>
      <w:hyperlink w:anchor="__RefHeading__3596_1726450414" w:history="1">
        <w:r w:rsidR="00D11727">
          <w:t>MỤC LỤC</w:t>
        </w:r>
        <w:r w:rsidR="00D11727">
          <w:tab/>
          <w:t>2</w:t>
        </w:r>
      </w:hyperlink>
    </w:p>
    <w:p w:rsidR="008538BA" w:rsidRDefault="00E9789E">
      <w:pPr>
        <w:pStyle w:val="Mucluc1"/>
        <w:tabs>
          <w:tab w:val="clear" w:pos="9972"/>
          <w:tab w:val="right" w:leader="dot" w:pos="9354"/>
        </w:tabs>
      </w:pPr>
      <w:hyperlink w:anchor="__RefHeading__3598_1726450414" w:history="1">
        <w:r w:rsidR="00D11727">
          <w:t>LỜI NÓI ĐẦU</w:t>
        </w:r>
        <w:r w:rsidR="00D11727">
          <w:tab/>
          <w:t>5</w:t>
        </w:r>
      </w:hyperlink>
    </w:p>
    <w:p w:rsidR="008538BA" w:rsidRDefault="00E9789E">
      <w:pPr>
        <w:pStyle w:val="Mucluc1"/>
        <w:tabs>
          <w:tab w:val="clear" w:pos="9972"/>
          <w:tab w:val="right" w:leader="dot" w:pos="9354"/>
        </w:tabs>
      </w:pPr>
      <w:hyperlink w:anchor="__RefHeading__3600_1726450414" w:history="1">
        <w:r w:rsidR="00D11727">
          <w:t>PHẦN I: GIỚI THIỆU</w:t>
        </w:r>
        <w:r w:rsidR="00D11727">
          <w:tab/>
          <w:t>6</w:t>
        </w:r>
      </w:hyperlink>
    </w:p>
    <w:p w:rsidR="008538BA" w:rsidRDefault="00E9789E">
      <w:pPr>
        <w:pStyle w:val="Mucluc2"/>
        <w:tabs>
          <w:tab w:val="clear" w:pos="9689"/>
          <w:tab w:val="right" w:leader="dot" w:pos="9354"/>
        </w:tabs>
      </w:pPr>
      <w:hyperlink w:anchor="__RefHeading__3602_1726450414" w:history="1">
        <w:r w:rsidR="00D11727">
          <w:t>1.1. Mục đích của bản đặc tả</w:t>
        </w:r>
        <w:r w:rsidR="00D11727">
          <w:tab/>
          <w:t>6</w:t>
        </w:r>
      </w:hyperlink>
    </w:p>
    <w:p w:rsidR="008538BA" w:rsidRDefault="00E9789E">
      <w:pPr>
        <w:pStyle w:val="Mucluc2"/>
        <w:tabs>
          <w:tab w:val="clear" w:pos="9689"/>
          <w:tab w:val="right" w:leader="dot" w:pos="9354"/>
        </w:tabs>
      </w:pPr>
      <w:hyperlink w:anchor="__RefHeading__3604_1726450414" w:history="1">
        <w:r w:rsidR="00D11727">
          <w:t>1.3. Các từ viết tắt</w:t>
        </w:r>
        <w:r w:rsidR="00D11727">
          <w:tab/>
          <w:t>6</w:t>
        </w:r>
      </w:hyperlink>
    </w:p>
    <w:p w:rsidR="008538BA" w:rsidRDefault="00E9789E">
      <w:pPr>
        <w:pStyle w:val="Mucluc3"/>
        <w:tabs>
          <w:tab w:val="clear" w:pos="9406"/>
          <w:tab w:val="right" w:leader="dot" w:pos="9354"/>
        </w:tabs>
      </w:pPr>
      <w:hyperlink w:anchor="__RefHeading__3606_1726450414" w:history="1">
        <w:r w:rsidR="00D11727">
          <w:t xml:space="preserve">                                           Hình 1:  Các từ viết tắt.</w:t>
        </w:r>
        <w:r w:rsidR="00D11727">
          <w:tab/>
          <w:t>7</w:t>
        </w:r>
      </w:hyperlink>
    </w:p>
    <w:p w:rsidR="008538BA" w:rsidRDefault="00E9789E">
      <w:pPr>
        <w:pStyle w:val="Mucluc2"/>
        <w:tabs>
          <w:tab w:val="clear" w:pos="9689"/>
          <w:tab w:val="right" w:leader="dot" w:pos="9354"/>
        </w:tabs>
      </w:pPr>
      <w:hyperlink w:anchor="__RefHeading__3608_1726450414" w:history="1">
        <w:r w:rsidR="00D11727">
          <w:t>1.4. Mô tả về tài liệu</w:t>
        </w:r>
        <w:r w:rsidR="00D11727">
          <w:tab/>
          <w:t>7</w:t>
        </w:r>
      </w:hyperlink>
    </w:p>
    <w:p w:rsidR="008538BA" w:rsidRDefault="00E9789E">
      <w:pPr>
        <w:pStyle w:val="Mucluc3"/>
        <w:tabs>
          <w:tab w:val="clear" w:pos="9406"/>
          <w:tab w:val="right" w:leader="dot" w:pos="9354"/>
        </w:tabs>
      </w:pPr>
      <w:hyperlink w:anchor="__RefHeading__3610_1726450414" w:history="1">
        <w:r w:rsidR="00D11727">
          <w:t>Hình 2: Mô tả về tài liệu</w:t>
        </w:r>
        <w:r w:rsidR="00D11727">
          <w:tab/>
          <w:t>8</w:t>
        </w:r>
      </w:hyperlink>
    </w:p>
    <w:p w:rsidR="008538BA" w:rsidRDefault="00E9789E">
      <w:pPr>
        <w:pStyle w:val="Mucluc2"/>
        <w:tabs>
          <w:tab w:val="clear" w:pos="9689"/>
          <w:tab w:val="right" w:leader="dot" w:pos="9354"/>
        </w:tabs>
      </w:pPr>
      <w:hyperlink w:anchor="__RefHeading__3612_1726450414" w:history="1">
        <w:r w:rsidR="00D11727">
          <w:t>1.5. Tài liệu tham khảo</w:t>
        </w:r>
        <w:r w:rsidR="00D11727">
          <w:tab/>
          <w:t>8</w:t>
        </w:r>
      </w:hyperlink>
    </w:p>
    <w:p w:rsidR="008538BA" w:rsidRDefault="00E9789E">
      <w:pPr>
        <w:pStyle w:val="Mucluc3"/>
        <w:tabs>
          <w:tab w:val="clear" w:pos="9406"/>
          <w:tab w:val="right" w:leader="dot" w:pos="9354"/>
        </w:tabs>
      </w:pPr>
      <w:hyperlink w:anchor="__RefHeading__3614_1726450414" w:history="1">
        <w:r w:rsidR="00D11727">
          <w:t>Hình 3: Tài liệu tham khảo</w:t>
        </w:r>
        <w:r w:rsidR="00D11727">
          <w:tab/>
          <w:t>8</w:t>
        </w:r>
      </w:hyperlink>
    </w:p>
    <w:p w:rsidR="008538BA" w:rsidRDefault="00E9789E">
      <w:pPr>
        <w:pStyle w:val="Mucluc1"/>
        <w:tabs>
          <w:tab w:val="clear" w:pos="9972"/>
          <w:tab w:val="right" w:leader="dot" w:pos="9354"/>
        </w:tabs>
      </w:pPr>
      <w:hyperlink w:anchor="__RefHeading__3616_1726450414" w:history="1">
        <w:r w:rsidR="00D11727">
          <w:t>PHẦN II: TỔNG QUAN HỆ THỐNG</w:t>
        </w:r>
        <w:r w:rsidR="00D11727">
          <w:tab/>
          <w:t>8</w:t>
        </w:r>
      </w:hyperlink>
    </w:p>
    <w:p w:rsidR="008538BA" w:rsidRDefault="00E9789E">
      <w:pPr>
        <w:pStyle w:val="Mucluc2"/>
        <w:tabs>
          <w:tab w:val="clear" w:pos="9689"/>
          <w:tab w:val="right" w:leader="dot" w:pos="9354"/>
        </w:tabs>
      </w:pPr>
      <w:hyperlink w:anchor="__RefHeading__3618_1726450414" w:history="1">
        <w:r w:rsidR="00D11727">
          <w:t>2.1. Phát biểu bài toán:</w:t>
        </w:r>
        <w:r w:rsidR="00D11727">
          <w:tab/>
          <w:t>8</w:t>
        </w:r>
      </w:hyperlink>
    </w:p>
    <w:p w:rsidR="008538BA" w:rsidRDefault="00E9789E">
      <w:pPr>
        <w:pStyle w:val="Mucluc2"/>
        <w:tabs>
          <w:tab w:val="clear" w:pos="9689"/>
          <w:tab w:val="right" w:leader="dot" w:pos="9354"/>
        </w:tabs>
      </w:pPr>
      <w:hyperlink w:anchor="__RefHeading__3620_1726450414" w:history="1">
        <w:r w:rsidR="00D11727">
          <w:t>2.2. Mục tiêu hệ thống</w:t>
        </w:r>
        <w:r w:rsidR="00D11727">
          <w:tab/>
          <w:t>9</w:t>
        </w:r>
      </w:hyperlink>
    </w:p>
    <w:p w:rsidR="008538BA" w:rsidRDefault="00E9789E">
      <w:pPr>
        <w:pStyle w:val="Mucluc3"/>
        <w:tabs>
          <w:tab w:val="clear" w:pos="9406"/>
          <w:tab w:val="right" w:leader="dot" w:pos="9354"/>
        </w:tabs>
      </w:pPr>
      <w:hyperlink w:anchor="__RefHeading__3622_1726450414" w:history="1">
        <w:r w:rsidR="00D11727">
          <w:t>2.2.1. Đối với khách hàng</w:t>
        </w:r>
        <w:r w:rsidR="00D11727">
          <w:tab/>
          <w:t>9</w:t>
        </w:r>
      </w:hyperlink>
    </w:p>
    <w:p w:rsidR="008538BA" w:rsidRDefault="00E9789E">
      <w:pPr>
        <w:pStyle w:val="Mucluc3"/>
        <w:tabs>
          <w:tab w:val="clear" w:pos="9406"/>
          <w:tab w:val="right" w:leader="dot" w:pos="9354"/>
        </w:tabs>
      </w:pPr>
      <w:hyperlink w:anchor="__RefHeading__3624_1726450414" w:history="1">
        <w:r w:rsidR="00D11727">
          <w:t>2.2.2. Đối với người quản trị hệ thống</w:t>
        </w:r>
        <w:r w:rsidR="00D11727">
          <w:tab/>
          <w:t>9</w:t>
        </w:r>
      </w:hyperlink>
    </w:p>
    <w:p w:rsidR="008538BA" w:rsidRDefault="00E9789E">
      <w:pPr>
        <w:pStyle w:val="Mucluc2"/>
        <w:tabs>
          <w:tab w:val="clear" w:pos="9689"/>
          <w:tab w:val="right" w:leader="dot" w:pos="9354"/>
        </w:tabs>
      </w:pPr>
      <w:hyperlink w:anchor="__RefHeading__3626_1726450414" w:history="1">
        <w:r w:rsidR="00D11727">
          <w:t>2.3. Phạm vi hệ thống</w:t>
        </w:r>
        <w:r w:rsidR="00D11727">
          <w:tab/>
          <w:t>10</w:t>
        </w:r>
      </w:hyperlink>
    </w:p>
    <w:p w:rsidR="008538BA" w:rsidRDefault="00E9789E">
      <w:pPr>
        <w:pStyle w:val="Mucluc3"/>
        <w:tabs>
          <w:tab w:val="clear" w:pos="9406"/>
          <w:tab w:val="right" w:leader="dot" w:pos="9354"/>
        </w:tabs>
      </w:pPr>
      <w:hyperlink w:anchor="__RefHeading__3628_1726450414" w:history="1">
        <w:r w:rsidR="00D11727">
          <w:t>Hình 4: Người sử dụng hệ thống</w:t>
        </w:r>
        <w:r w:rsidR="00D11727">
          <w:tab/>
          <w:t>10</w:t>
        </w:r>
      </w:hyperlink>
    </w:p>
    <w:p w:rsidR="008538BA" w:rsidRDefault="00E9789E">
      <w:pPr>
        <w:pStyle w:val="Mucluc2"/>
        <w:tabs>
          <w:tab w:val="clear" w:pos="9689"/>
          <w:tab w:val="right" w:leader="dot" w:pos="9354"/>
        </w:tabs>
      </w:pPr>
      <w:hyperlink w:anchor="__RefHeading__3630_1726450414" w:history="1">
        <w:r w:rsidR="00D11727">
          <w:t>2.4. Yêu cầu phần cứng</w:t>
        </w:r>
        <w:r w:rsidR="00D11727">
          <w:tab/>
          <w:t>10</w:t>
        </w:r>
      </w:hyperlink>
    </w:p>
    <w:p w:rsidR="008538BA" w:rsidRDefault="00E9789E">
      <w:pPr>
        <w:pStyle w:val="Mucluc3"/>
        <w:tabs>
          <w:tab w:val="clear" w:pos="9406"/>
          <w:tab w:val="right" w:leader="dot" w:pos="9354"/>
        </w:tabs>
      </w:pPr>
      <w:hyperlink w:anchor="__RefHeading__3632_1726450414" w:history="1">
        <w:r w:rsidR="00D11727">
          <w:t>2.4.1. Yêu cầu tối thiểu</w:t>
        </w:r>
        <w:r w:rsidR="00D11727">
          <w:tab/>
          <w:t>10</w:t>
        </w:r>
      </w:hyperlink>
    </w:p>
    <w:p w:rsidR="008538BA" w:rsidRDefault="00E9789E">
      <w:pPr>
        <w:pStyle w:val="Mucluc3"/>
        <w:tabs>
          <w:tab w:val="clear" w:pos="9406"/>
          <w:tab w:val="right" w:leader="dot" w:pos="9354"/>
        </w:tabs>
      </w:pPr>
      <w:hyperlink w:anchor="__RefHeading__3634_1726450414" w:history="1">
        <w:r w:rsidR="00D11727">
          <w:t>Hình 5: Yêu cầu tối thiểu của hệ thống</w:t>
        </w:r>
        <w:r w:rsidR="00D11727">
          <w:tab/>
          <w:t>11</w:t>
        </w:r>
      </w:hyperlink>
    </w:p>
    <w:p w:rsidR="008538BA" w:rsidRDefault="00E9789E">
      <w:pPr>
        <w:pStyle w:val="Mucluc3"/>
        <w:tabs>
          <w:tab w:val="clear" w:pos="9406"/>
          <w:tab w:val="right" w:leader="dot" w:pos="9354"/>
        </w:tabs>
      </w:pPr>
      <w:hyperlink w:anchor="__RefHeading__3636_1726450414" w:history="1">
        <w:r w:rsidR="00D11727">
          <w:t>2.4.2. Yêu cầu nên có</w:t>
        </w:r>
        <w:r w:rsidR="00D11727">
          <w:tab/>
          <w:t>11</w:t>
        </w:r>
      </w:hyperlink>
    </w:p>
    <w:p w:rsidR="008538BA" w:rsidRDefault="00E9789E">
      <w:pPr>
        <w:pStyle w:val="Mucluc1"/>
        <w:tabs>
          <w:tab w:val="clear" w:pos="9972"/>
          <w:tab w:val="right" w:leader="dot" w:pos="9354"/>
        </w:tabs>
      </w:pPr>
      <w:hyperlink w:anchor="__RefHeading__3638_1726450414" w:history="1">
        <w:r w:rsidR="00D11727">
          <w:t>Hình 6: Yêu cầu nên có của hệ thống</w:t>
        </w:r>
        <w:r w:rsidR="00D11727">
          <w:tab/>
          <w:t>11</w:t>
        </w:r>
      </w:hyperlink>
    </w:p>
    <w:p w:rsidR="008538BA" w:rsidRDefault="00E9789E">
      <w:pPr>
        <w:pStyle w:val="Mucluc2"/>
        <w:tabs>
          <w:tab w:val="clear" w:pos="9689"/>
          <w:tab w:val="right" w:leader="dot" w:pos="9354"/>
        </w:tabs>
      </w:pPr>
      <w:hyperlink w:anchor="__RefHeading__3640_1726450414" w:history="1">
        <w:r w:rsidR="00D11727">
          <w:t>2.5. Các ước tính cho dự án</w:t>
        </w:r>
        <w:r w:rsidR="00D11727">
          <w:tab/>
          <w:t>11</w:t>
        </w:r>
      </w:hyperlink>
    </w:p>
    <w:p w:rsidR="008538BA" w:rsidRDefault="00E9789E">
      <w:pPr>
        <w:pStyle w:val="Mucluc3"/>
        <w:tabs>
          <w:tab w:val="clear" w:pos="9406"/>
          <w:tab w:val="right" w:leader="dot" w:pos="9354"/>
        </w:tabs>
      </w:pPr>
      <w:hyperlink w:anchor="__RefHeading__3642_1726450414" w:history="1">
        <w:r w:rsidR="00D11727">
          <w:t>2.5.1. Ước tính về kích cỡ</w:t>
        </w:r>
        <w:r w:rsidR="00D11727">
          <w:tab/>
          <w:t>11</w:t>
        </w:r>
      </w:hyperlink>
    </w:p>
    <w:p w:rsidR="008538BA" w:rsidRDefault="00E9789E">
      <w:pPr>
        <w:pStyle w:val="Mucluc3"/>
        <w:tabs>
          <w:tab w:val="clear" w:pos="9406"/>
          <w:tab w:val="right" w:leader="dot" w:pos="9354"/>
        </w:tabs>
      </w:pPr>
      <w:hyperlink w:anchor="__RefHeading__3644_1726450414" w:history="1">
        <w:r w:rsidR="00D11727">
          <w:t>2.5.2. Ước tính về thời gian</w:t>
        </w:r>
        <w:r w:rsidR="00D11727">
          <w:tab/>
          <w:t>12</w:t>
        </w:r>
      </w:hyperlink>
    </w:p>
    <w:p w:rsidR="008538BA" w:rsidRDefault="00E9789E">
      <w:pPr>
        <w:pStyle w:val="Mucluc3"/>
        <w:tabs>
          <w:tab w:val="clear" w:pos="9406"/>
          <w:tab w:val="right" w:leader="dot" w:pos="9354"/>
        </w:tabs>
      </w:pPr>
      <w:hyperlink w:anchor="__RefHeading__3646_1726450414" w:history="1">
        <w:r w:rsidR="00D11727">
          <w:t xml:space="preserve">                              </w:t>
        </w:r>
        <w:r w:rsidR="00D11727">
          <w:tab/>
          <w:t>12</w:t>
        </w:r>
      </w:hyperlink>
    </w:p>
    <w:p w:rsidR="008538BA" w:rsidRDefault="00E9789E">
      <w:pPr>
        <w:pStyle w:val="Mucluc3"/>
        <w:tabs>
          <w:tab w:val="clear" w:pos="9406"/>
          <w:tab w:val="right" w:leader="dot" w:pos="9354"/>
        </w:tabs>
      </w:pPr>
      <w:hyperlink w:anchor="__RefHeading__3648_1726450414" w:history="1">
        <w:r w:rsidR="00D11727">
          <w:t>Hình 7: Ước tính thời gian dự án</w:t>
        </w:r>
        <w:r w:rsidR="00D11727">
          <w:tab/>
          <w:t>12</w:t>
        </w:r>
      </w:hyperlink>
    </w:p>
    <w:p w:rsidR="008538BA" w:rsidRDefault="00E9789E">
      <w:pPr>
        <w:pStyle w:val="Mucluc1"/>
        <w:tabs>
          <w:tab w:val="clear" w:pos="9972"/>
          <w:tab w:val="right" w:leader="dot" w:pos="9354"/>
        </w:tabs>
      </w:pPr>
      <w:hyperlink w:anchor="__RefHeading__3650_1726450414" w:history="1">
        <w:r w:rsidR="00D11727">
          <w:t>PHẦN III: DANH SÁCH ĐẶC TẢ YÊU CẦU CHỨC NĂNG</w:t>
        </w:r>
        <w:r w:rsidR="00D11727">
          <w:tab/>
          <w:t>12</w:t>
        </w:r>
      </w:hyperlink>
    </w:p>
    <w:p w:rsidR="008538BA" w:rsidRDefault="00E9789E">
      <w:pPr>
        <w:pStyle w:val="Mucluc2"/>
        <w:tabs>
          <w:tab w:val="clear" w:pos="9689"/>
          <w:tab w:val="right" w:leader="dot" w:pos="9354"/>
        </w:tabs>
      </w:pPr>
      <w:hyperlink w:anchor="__RefHeading__3652_1726450414" w:history="1">
        <w:r w:rsidR="00D11727">
          <w:t>4.1. Đối tượng của Website</w:t>
        </w:r>
        <w:r w:rsidR="00D11727">
          <w:tab/>
          <w:t>12</w:t>
        </w:r>
      </w:hyperlink>
    </w:p>
    <w:p w:rsidR="008538BA" w:rsidRDefault="00E9789E">
      <w:pPr>
        <w:pStyle w:val="Mucluc2"/>
        <w:tabs>
          <w:tab w:val="clear" w:pos="9689"/>
          <w:tab w:val="right" w:leader="dot" w:pos="9354"/>
        </w:tabs>
      </w:pPr>
      <w:hyperlink w:anchor="__RefHeading__3654_1726450414" w:history="1">
        <w:r w:rsidR="00D11727">
          <w:t>4.2. Chức năng của hệ thống</w:t>
        </w:r>
        <w:r w:rsidR="00D11727">
          <w:tab/>
          <w:t>12</w:t>
        </w:r>
      </w:hyperlink>
    </w:p>
    <w:p w:rsidR="008538BA" w:rsidRDefault="00E9789E">
      <w:pPr>
        <w:pStyle w:val="Mucluc3"/>
        <w:tabs>
          <w:tab w:val="clear" w:pos="9406"/>
          <w:tab w:val="right" w:leader="dot" w:pos="9354"/>
        </w:tabs>
      </w:pPr>
      <w:hyperlink w:anchor="__RefHeading__3656_1726450414" w:history="1">
        <w:r w:rsidR="00D11727">
          <w:t>4.2.1. Đối khách vãng lai</w:t>
        </w:r>
        <w:r w:rsidR="00D11727">
          <w:tab/>
          <w:t>13</w:t>
        </w:r>
      </w:hyperlink>
    </w:p>
    <w:p w:rsidR="008538BA" w:rsidRDefault="00E9789E">
      <w:pPr>
        <w:pStyle w:val="Mucluc3"/>
        <w:tabs>
          <w:tab w:val="clear" w:pos="9406"/>
          <w:tab w:val="right" w:leader="dot" w:pos="9354"/>
        </w:tabs>
      </w:pPr>
      <w:hyperlink w:anchor="__RefHeading__3658_1726450414" w:history="1">
        <w:r w:rsidR="00D11727">
          <w:t>4.2.2. Đối với khách hàng đã có tài khoản với hệ thống</w:t>
        </w:r>
        <w:r w:rsidR="00D11727">
          <w:tab/>
          <w:t>14</w:t>
        </w:r>
      </w:hyperlink>
    </w:p>
    <w:p w:rsidR="008538BA" w:rsidRDefault="00E9789E">
      <w:pPr>
        <w:pStyle w:val="Mucluc3"/>
        <w:tabs>
          <w:tab w:val="clear" w:pos="9406"/>
          <w:tab w:val="right" w:leader="dot" w:pos="9354"/>
        </w:tabs>
      </w:pPr>
      <w:hyperlink w:anchor="__RefHeading__3660_1726450414" w:history="1">
        <w:r w:rsidR="00D11727">
          <w:t>4.2.3. Đối với Admin</w:t>
        </w:r>
        <w:r w:rsidR="00D11727">
          <w:tab/>
          <w:t>15</w:t>
        </w:r>
      </w:hyperlink>
    </w:p>
    <w:p w:rsidR="008538BA" w:rsidRDefault="00E9789E">
      <w:pPr>
        <w:pStyle w:val="Mucluc1"/>
        <w:tabs>
          <w:tab w:val="clear" w:pos="9972"/>
          <w:tab w:val="right" w:leader="dot" w:pos="9354"/>
        </w:tabs>
      </w:pPr>
      <w:hyperlink w:anchor="__RefHeading__3662_1726450414" w:history="1">
        <w:r w:rsidR="00D11727">
          <w:t>PHẦN V: CÁC BIỀU ĐỒ</w:t>
        </w:r>
        <w:r w:rsidR="00D11727">
          <w:tab/>
          <w:t>18</w:t>
        </w:r>
      </w:hyperlink>
    </w:p>
    <w:p w:rsidR="008538BA" w:rsidRDefault="00E9789E">
      <w:pPr>
        <w:pStyle w:val="Mucluc2"/>
        <w:tabs>
          <w:tab w:val="clear" w:pos="9689"/>
          <w:tab w:val="right" w:leader="dot" w:pos="9354"/>
        </w:tabs>
      </w:pPr>
      <w:hyperlink w:anchor="__RefHeading__3664_1726450414" w:history="1">
        <w:r w:rsidR="00D11727">
          <w:t>5.2 Biểu đồ mức ngữ cảnh</w:t>
        </w:r>
        <w:r w:rsidR="00D11727">
          <w:tab/>
          <w:t>18</w:t>
        </w:r>
      </w:hyperlink>
    </w:p>
    <w:p w:rsidR="008538BA" w:rsidRDefault="00E9789E">
      <w:pPr>
        <w:pStyle w:val="Mucluc2"/>
        <w:tabs>
          <w:tab w:val="clear" w:pos="9689"/>
          <w:tab w:val="right" w:leader="dot" w:pos="9354"/>
        </w:tabs>
      </w:pPr>
      <w:hyperlink w:anchor="__RefHeading__3666_1726450414" w:history="1">
        <w:r w:rsidR="00D11727">
          <w:t>5.3 Biểu đồ luồng dữ liệu mức đỉnh phía khách hàng</w:t>
        </w:r>
        <w:r w:rsidR="00D11727">
          <w:tab/>
          <w:t>20</w:t>
        </w:r>
      </w:hyperlink>
    </w:p>
    <w:p w:rsidR="008538BA" w:rsidRDefault="00E9789E">
      <w:pPr>
        <w:pStyle w:val="Mucluc3"/>
        <w:tabs>
          <w:tab w:val="clear" w:pos="9406"/>
          <w:tab w:val="right" w:leader="dot" w:pos="9354"/>
        </w:tabs>
      </w:pPr>
      <w:hyperlink w:anchor="__RefHeading__3668_1726450414" w:history="1">
        <w:r w:rsidR="00D11727">
          <w:t>Hình 14: Biểu đồ luồng dữ liệu mức đỉnh phía khách  hàng</w:t>
        </w:r>
        <w:r w:rsidR="00D11727">
          <w:tab/>
          <w:t>21</w:t>
        </w:r>
      </w:hyperlink>
    </w:p>
    <w:p w:rsidR="008538BA" w:rsidRDefault="00E9789E">
      <w:pPr>
        <w:pStyle w:val="Mucluc2"/>
        <w:tabs>
          <w:tab w:val="clear" w:pos="9689"/>
          <w:tab w:val="right" w:leader="dot" w:pos="9354"/>
        </w:tabs>
      </w:pPr>
      <w:hyperlink w:anchor="__RefHeading__3670_1726450414" w:history="1">
        <w:r w:rsidR="00D11727">
          <w:t>5.4 Biểu đồ luồng dữ liệu mức đỉnh phía quản trị website</w:t>
        </w:r>
        <w:r w:rsidR="00D11727">
          <w:tab/>
          <w:t>21</w:t>
        </w:r>
      </w:hyperlink>
    </w:p>
    <w:p w:rsidR="008538BA" w:rsidRDefault="00E9789E">
      <w:pPr>
        <w:pStyle w:val="Mucluc2"/>
        <w:tabs>
          <w:tab w:val="clear" w:pos="9689"/>
          <w:tab w:val="right" w:leader="dot" w:pos="9354"/>
        </w:tabs>
      </w:pPr>
      <w:hyperlink w:anchor="__RefHeading__3672_1726450414" w:history="1">
        <w:r w:rsidR="00D11727">
          <w:tab/>
          <w:t>21</w:t>
        </w:r>
      </w:hyperlink>
    </w:p>
    <w:p w:rsidR="008538BA" w:rsidRDefault="00E9789E">
      <w:pPr>
        <w:pStyle w:val="Mucluc3"/>
        <w:tabs>
          <w:tab w:val="clear" w:pos="9406"/>
          <w:tab w:val="right" w:leader="dot" w:pos="9354"/>
        </w:tabs>
      </w:pPr>
      <w:hyperlink w:anchor="__RefHeading__3674_1726450414" w:history="1">
        <w:r w:rsidR="00D11727">
          <w:t>Hình 15: Biểu đồ luồng dữ liệu mức đỉnh phía quản trị website</w:t>
        </w:r>
        <w:r w:rsidR="00D11727">
          <w:tab/>
          <w:t>21</w:t>
        </w:r>
      </w:hyperlink>
    </w:p>
    <w:p w:rsidR="008538BA" w:rsidRDefault="00E9789E">
      <w:pPr>
        <w:pStyle w:val="Mucluc2"/>
        <w:tabs>
          <w:tab w:val="clear" w:pos="9689"/>
          <w:tab w:val="right" w:leader="dot" w:pos="9354"/>
        </w:tabs>
      </w:pPr>
      <w:hyperlink w:anchor="__RefHeading__3676_1726450414" w:history="1">
        <w:r w:rsidR="00D11727">
          <w:t>5.5 Biểu đồ luồng dữ liệu mức chi tiết cho chức năng quản lý sản phầm</w:t>
        </w:r>
        <w:r w:rsidR="00D11727">
          <w:tab/>
          <w:t>21</w:t>
        </w:r>
      </w:hyperlink>
    </w:p>
    <w:p w:rsidR="008538BA" w:rsidRDefault="00E9789E">
      <w:pPr>
        <w:pStyle w:val="Mucluc3"/>
        <w:tabs>
          <w:tab w:val="clear" w:pos="9406"/>
          <w:tab w:val="right" w:leader="dot" w:pos="9354"/>
        </w:tabs>
      </w:pPr>
      <w:hyperlink w:anchor="__RefHeading__3678_1726450414" w:history="1">
        <w:r w:rsidR="00D11727">
          <w:t>Hình 16: Biểu đồ luồng dữ liệu mức chi tiết cho chức năng quản lý sản phầm</w:t>
        </w:r>
        <w:r w:rsidR="00D11727">
          <w:tab/>
          <w:t>22</w:t>
        </w:r>
      </w:hyperlink>
    </w:p>
    <w:p w:rsidR="008538BA" w:rsidRDefault="00E9789E">
      <w:pPr>
        <w:pStyle w:val="Mucluc2"/>
        <w:tabs>
          <w:tab w:val="clear" w:pos="9689"/>
          <w:tab w:val="right" w:leader="dot" w:pos="9354"/>
        </w:tabs>
      </w:pPr>
      <w:hyperlink w:anchor="__RefHeading__3680_1726450414" w:history="1">
        <w:r w:rsidR="00D11727">
          <w:t>5.6 Biểu đồ luông dữ liệu mức chi tiết cho chức năng quản lý tài khoản</w:t>
        </w:r>
        <w:r w:rsidR="00D11727">
          <w:tab/>
          <w:t>23</w:t>
        </w:r>
      </w:hyperlink>
    </w:p>
    <w:p w:rsidR="008538BA" w:rsidRDefault="00E9789E">
      <w:pPr>
        <w:pStyle w:val="Mucluc3"/>
        <w:tabs>
          <w:tab w:val="clear" w:pos="9406"/>
          <w:tab w:val="right" w:leader="dot" w:pos="9354"/>
        </w:tabs>
      </w:pPr>
      <w:hyperlink w:anchor="__RefHeading__3682_1726450414" w:history="1">
        <w:r w:rsidR="00D11727">
          <w:t>Hình 17: Biểu đồ luồng dữ liệu cho chức năng quản lý tài khoản</w:t>
        </w:r>
        <w:r w:rsidR="00D11727">
          <w:tab/>
          <w:t>23</w:t>
        </w:r>
      </w:hyperlink>
    </w:p>
    <w:p w:rsidR="008538BA" w:rsidRDefault="00E9789E">
      <w:pPr>
        <w:pStyle w:val="Mucluc2"/>
        <w:tabs>
          <w:tab w:val="clear" w:pos="9689"/>
          <w:tab w:val="right" w:leader="dot" w:pos="9354"/>
        </w:tabs>
      </w:pPr>
      <w:hyperlink w:anchor="__RefHeading__3684_1726450414" w:history="1">
        <w:r w:rsidR="00D11727">
          <w:t>5.7 Biểu đồ luông dữ liệu mức chi tiết cho chức năng quản lý đơn hàng</w:t>
        </w:r>
        <w:r w:rsidR="00D11727">
          <w:tab/>
          <w:t>24</w:t>
        </w:r>
      </w:hyperlink>
    </w:p>
    <w:p w:rsidR="008538BA" w:rsidRDefault="00E9789E">
      <w:pPr>
        <w:pStyle w:val="Mucluc3"/>
        <w:tabs>
          <w:tab w:val="clear" w:pos="9406"/>
          <w:tab w:val="right" w:leader="dot" w:pos="9354"/>
        </w:tabs>
      </w:pPr>
      <w:hyperlink w:anchor="__RefHeading__3686_1726450414" w:history="1">
        <w:r w:rsidR="00D11727">
          <w:t>Hình 18: Biểu đồ luồng dữ liệu cho chức năng quản lý đơn hàng</w:t>
        </w:r>
        <w:r w:rsidR="00D11727">
          <w:tab/>
          <w:t>24</w:t>
        </w:r>
      </w:hyperlink>
    </w:p>
    <w:p w:rsidR="008538BA" w:rsidRDefault="00E9789E">
      <w:pPr>
        <w:pStyle w:val="Mucluc3"/>
        <w:tabs>
          <w:tab w:val="clear" w:pos="9406"/>
          <w:tab w:val="right" w:leader="dot" w:pos="9354"/>
        </w:tabs>
      </w:pPr>
      <w:hyperlink w:anchor="__RefHeading__3688_1726450414" w:history="1">
        <w:r w:rsidR="00D11727">
          <w:t>Hình 19: Biểu đồ luồng dữ liệu cho chức năng quản lý hóa đơn</w:t>
        </w:r>
        <w:r w:rsidR="00D11727">
          <w:tab/>
          <w:t>25</w:t>
        </w:r>
      </w:hyperlink>
    </w:p>
    <w:p w:rsidR="008538BA" w:rsidRDefault="00E9789E">
      <w:pPr>
        <w:pStyle w:val="Mucluc1"/>
        <w:tabs>
          <w:tab w:val="clear" w:pos="9972"/>
          <w:tab w:val="right" w:leader="dot" w:pos="9354"/>
        </w:tabs>
      </w:pPr>
      <w:hyperlink w:anchor="__RefHeading__3690_1726450414" w:history="1">
        <w:r w:rsidR="00D11727">
          <w:t>PHẦN VI: THIẾT KẾ DỮ LIỆU</w:t>
        </w:r>
        <w:r w:rsidR="00D11727">
          <w:tab/>
          <w:t>25</w:t>
        </w:r>
      </w:hyperlink>
    </w:p>
    <w:p w:rsidR="008538BA" w:rsidRDefault="00E9789E">
      <w:pPr>
        <w:pStyle w:val="Mucluc2"/>
        <w:tabs>
          <w:tab w:val="clear" w:pos="9689"/>
          <w:tab w:val="right" w:leader="dot" w:pos="9354"/>
        </w:tabs>
      </w:pPr>
      <w:hyperlink w:anchor="__RefHeading__3692_1726450414" w:history="1">
        <w:r w:rsidR="00D11727">
          <w:t>6.1 Sơ đồ quan hệ thực thể</w:t>
        </w:r>
        <w:r w:rsidR="00D11727">
          <w:tab/>
          <w:t>25</w:t>
        </w:r>
      </w:hyperlink>
    </w:p>
    <w:p w:rsidR="008538BA" w:rsidRDefault="00E9789E">
      <w:pPr>
        <w:pStyle w:val="Mucluc3"/>
        <w:tabs>
          <w:tab w:val="clear" w:pos="9406"/>
          <w:tab w:val="right" w:leader="dot" w:pos="9354"/>
        </w:tabs>
      </w:pPr>
      <w:hyperlink w:anchor="__RefHeading__3694_1726450414" w:history="1">
        <w:r w:rsidR="00D11727">
          <w:t>Hình 12: Sơ đồ quan hệ thực thể</w:t>
        </w:r>
        <w:r w:rsidR="00D11727">
          <w:tab/>
          <w:t>25</w:t>
        </w:r>
      </w:hyperlink>
    </w:p>
    <w:p w:rsidR="008538BA" w:rsidRDefault="00E9789E">
      <w:pPr>
        <w:pStyle w:val="Mucluc2"/>
        <w:tabs>
          <w:tab w:val="clear" w:pos="9689"/>
          <w:tab w:val="right" w:leader="dot" w:pos="9354"/>
        </w:tabs>
      </w:pPr>
      <w:hyperlink w:anchor="__RefHeading__3696_1726450414" w:history="1">
        <w:r w:rsidR="00D11727">
          <w:t>6.1. Mô tả chi tiết các thuộc tính của thực thể</w:t>
        </w:r>
        <w:r w:rsidR="00D11727">
          <w:tab/>
          <w:t>25</w:t>
        </w:r>
      </w:hyperlink>
    </w:p>
    <w:p w:rsidR="008538BA" w:rsidRDefault="00E9789E">
      <w:pPr>
        <w:pStyle w:val="Mucluc3"/>
        <w:tabs>
          <w:tab w:val="clear" w:pos="9406"/>
          <w:tab w:val="right" w:leader="dot" w:pos="9354"/>
        </w:tabs>
      </w:pPr>
      <w:hyperlink w:anchor="__RefHeading__3698_1726450414" w:history="1">
        <w:r w:rsidR="00D11727">
          <w:t>6.1.1. Thực thể catalog</w:t>
        </w:r>
        <w:r w:rsidR="00D11727">
          <w:tab/>
          <w:t>25</w:t>
        </w:r>
      </w:hyperlink>
    </w:p>
    <w:p w:rsidR="008538BA" w:rsidRDefault="00E9789E">
      <w:pPr>
        <w:pStyle w:val="Mucluc3"/>
        <w:tabs>
          <w:tab w:val="clear" w:pos="9406"/>
          <w:tab w:val="right" w:leader="dot" w:pos="9354"/>
        </w:tabs>
      </w:pPr>
      <w:hyperlink w:anchor="__RefHeading__3700_1726450414" w:history="1">
        <w:r w:rsidR="00D11727">
          <w:tab/>
          <w:t>25</w:t>
        </w:r>
      </w:hyperlink>
    </w:p>
    <w:p w:rsidR="008538BA" w:rsidRDefault="00E9789E">
      <w:pPr>
        <w:pStyle w:val="Mucluc3"/>
        <w:tabs>
          <w:tab w:val="clear" w:pos="9406"/>
          <w:tab w:val="right" w:leader="dot" w:pos="9354"/>
        </w:tabs>
      </w:pPr>
      <w:hyperlink w:anchor="__RefHeading__3702_1726450414" w:history="1">
        <w:r w:rsidR="00D11727">
          <w:t>Hình 20: Thực thể catalog</w:t>
        </w:r>
        <w:r w:rsidR="00D11727">
          <w:tab/>
          <w:t>25</w:t>
        </w:r>
      </w:hyperlink>
    </w:p>
    <w:p w:rsidR="008538BA" w:rsidRDefault="00E9789E">
      <w:pPr>
        <w:pStyle w:val="Mucluc3"/>
        <w:tabs>
          <w:tab w:val="clear" w:pos="9406"/>
          <w:tab w:val="right" w:leader="dot" w:pos="9354"/>
        </w:tabs>
      </w:pPr>
      <w:hyperlink w:anchor="__RefHeading__3704_1726450414" w:history="1">
        <w:r w:rsidR="00D11727">
          <w:t>6.1.2. Thực thể</w:t>
        </w:r>
        <w:r w:rsidR="00D11727">
          <w:t xml:space="preserve"> </w:t>
        </w:r>
        <w:r w:rsidR="00221099">
          <w:t>book</w:t>
        </w:r>
        <w:r w:rsidR="00D11727">
          <w:tab/>
          <w:t>25</w:t>
        </w:r>
      </w:hyperlink>
    </w:p>
    <w:p w:rsidR="008538BA" w:rsidRDefault="00E9789E">
      <w:pPr>
        <w:pStyle w:val="Mucluc1"/>
        <w:tabs>
          <w:tab w:val="clear" w:pos="9972"/>
          <w:tab w:val="right" w:leader="dot" w:pos="9354"/>
        </w:tabs>
      </w:pPr>
      <w:hyperlink w:anchor="__RefHeading__3706_1726450414" w:history="1">
        <w:r w:rsidR="00D11727">
          <w:t xml:space="preserve">                                      </w:t>
        </w:r>
        <w:r w:rsidR="00D11727">
          <w:tab/>
          <w:t>26</w:t>
        </w:r>
      </w:hyperlink>
    </w:p>
    <w:p w:rsidR="008538BA" w:rsidRDefault="00E9789E">
      <w:pPr>
        <w:pStyle w:val="Mucluc3"/>
        <w:tabs>
          <w:tab w:val="clear" w:pos="9406"/>
          <w:tab w:val="right" w:leader="dot" w:pos="9354"/>
        </w:tabs>
      </w:pPr>
      <w:hyperlink w:anchor="__RefHeading__3708_1726450414" w:history="1">
        <w:r w:rsidR="00820C7E">
          <w:t>6.1.3. Thực orders</w:t>
        </w:r>
        <w:r w:rsidR="00D11727">
          <w:tab/>
          <w:t>26</w:t>
        </w:r>
      </w:hyperlink>
    </w:p>
    <w:p w:rsidR="008538BA" w:rsidRDefault="00E9789E">
      <w:pPr>
        <w:pStyle w:val="Mucluc3"/>
        <w:tabs>
          <w:tab w:val="clear" w:pos="9406"/>
          <w:tab w:val="right" w:leader="dot" w:pos="9354"/>
        </w:tabs>
      </w:pPr>
      <w:hyperlink w:anchor="__RefHeading__3710_1726450414" w:history="1">
        <w:r w:rsidR="00D11727">
          <w:t xml:space="preserve">Hình 24: Thực thể </w:t>
        </w:r>
        <w:r w:rsidR="00820C7E">
          <w:t>orders</w:t>
        </w:r>
        <w:r w:rsidR="00D11727">
          <w:tab/>
          <w:t>27</w:t>
        </w:r>
      </w:hyperlink>
    </w:p>
    <w:p w:rsidR="008538BA" w:rsidRDefault="00E9789E">
      <w:pPr>
        <w:pStyle w:val="Mucluc3"/>
        <w:tabs>
          <w:tab w:val="clear" w:pos="9406"/>
          <w:tab w:val="right" w:leader="dot" w:pos="9354"/>
        </w:tabs>
      </w:pPr>
      <w:hyperlink w:anchor="__RefHeading__3712_1726450414" w:history="1">
        <w:r w:rsidR="00D11727">
          <w:t>6.1.4. Thực thể order_detail</w:t>
        </w:r>
        <w:r w:rsidR="00D11727">
          <w:tab/>
          <w:t>27</w:t>
        </w:r>
      </w:hyperlink>
    </w:p>
    <w:p w:rsidR="008538BA" w:rsidRDefault="00E9789E">
      <w:pPr>
        <w:pStyle w:val="Mucluc3"/>
        <w:tabs>
          <w:tab w:val="clear" w:pos="9406"/>
          <w:tab w:val="right" w:leader="dot" w:pos="9354"/>
        </w:tabs>
      </w:pPr>
      <w:hyperlink w:anchor="__RefHeading__3714_1726450414" w:history="1">
        <w:r w:rsidR="00D11727">
          <w:tab/>
          <w:t>27</w:t>
        </w:r>
      </w:hyperlink>
    </w:p>
    <w:p w:rsidR="008538BA" w:rsidRDefault="00E9789E">
      <w:pPr>
        <w:pStyle w:val="Mucluc3"/>
        <w:tabs>
          <w:tab w:val="clear" w:pos="9406"/>
          <w:tab w:val="right" w:leader="dot" w:pos="9354"/>
        </w:tabs>
      </w:pPr>
      <w:hyperlink w:anchor="__RefHeading__3716_1726450414" w:history="1">
        <w:r w:rsidR="00D11727">
          <w:t>Hình 29: Thực thể order_detail</w:t>
        </w:r>
        <w:r w:rsidR="00D11727">
          <w:tab/>
          <w:t>27</w:t>
        </w:r>
      </w:hyperlink>
    </w:p>
    <w:p w:rsidR="008538BA" w:rsidRDefault="00E9789E">
      <w:pPr>
        <w:pStyle w:val="Mucluc3"/>
        <w:tabs>
          <w:tab w:val="clear" w:pos="9406"/>
          <w:tab w:val="right" w:leader="dot" w:pos="9354"/>
        </w:tabs>
      </w:pPr>
      <w:hyperlink w:anchor="__RefHeading__3718_1726450414" w:history="1">
        <w:r w:rsidR="00D11727">
          <w:t>6.1.5. Thực thể admin</w:t>
        </w:r>
        <w:r w:rsidR="00D11727">
          <w:tab/>
          <w:t>27</w:t>
        </w:r>
      </w:hyperlink>
    </w:p>
    <w:p w:rsidR="008538BA" w:rsidRDefault="00E9789E">
      <w:pPr>
        <w:pStyle w:val="Mucluc3"/>
        <w:tabs>
          <w:tab w:val="clear" w:pos="9406"/>
          <w:tab w:val="right" w:leader="dot" w:pos="9354"/>
        </w:tabs>
      </w:pPr>
      <w:hyperlink w:anchor="__RefHeading__3720_1726450414" w:history="1">
        <w:r w:rsidR="00D11727">
          <w:t>Hình 31 : Thực thể admin</w:t>
        </w:r>
        <w:r w:rsidR="00D11727">
          <w:tab/>
          <w:t>28</w:t>
        </w:r>
      </w:hyperlink>
    </w:p>
    <w:p w:rsidR="008538BA" w:rsidRDefault="00E9789E">
      <w:pPr>
        <w:pStyle w:val="Mucluc3"/>
        <w:tabs>
          <w:tab w:val="clear" w:pos="9406"/>
          <w:tab w:val="right" w:leader="dot" w:pos="9354"/>
        </w:tabs>
      </w:pPr>
      <w:hyperlink w:anchor="__RefHeading__3722_1726450414" w:history="1">
        <w:r w:rsidR="00D11727">
          <w:t>6.1.6. Thự</w:t>
        </w:r>
        <w:r w:rsidR="00820C7E">
          <w:t>c thể user</w:t>
        </w:r>
        <w:r w:rsidR="00D11727">
          <w:tab/>
          <w:t>28</w:t>
        </w:r>
      </w:hyperlink>
    </w:p>
    <w:p w:rsidR="008538BA" w:rsidRDefault="00E9789E">
      <w:pPr>
        <w:pStyle w:val="Mucluc3"/>
        <w:tabs>
          <w:tab w:val="clear" w:pos="9406"/>
          <w:tab w:val="right" w:leader="dot" w:pos="9354"/>
        </w:tabs>
      </w:pPr>
      <w:hyperlink w:anchor="__RefHeading__3724_1726450414" w:history="1">
        <w:r w:rsidR="00D11727">
          <w:t xml:space="preserve">Hình 32 : Thực thể </w:t>
        </w:r>
        <w:r w:rsidR="00410C65">
          <w:t>user</w:t>
        </w:r>
        <w:r w:rsidR="00D11727">
          <w:tab/>
          <w:t>28</w:t>
        </w:r>
      </w:hyperlink>
    </w:p>
    <w:p w:rsidR="008538BA" w:rsidRDefault="00E9789E">
      <w:pPr>
        <w:pStyle w:val="Mucluc3"/>
        <w:tabs>
          <w:tab w:val="clear" w:pos="9406"/>
          <w:tab w:val="right" w:leader="dot" w:pos="9354"/>
        </w:tabs>
      </w:pPr>
      <w:hyperlink w:anchor="__RefHeading__3726_1726450414" w:history="1">
        <w:r w:rsidR="00410C65">
          <w:t>6.2.1 Bảng category</w:t>
        </w:r>
        <w:r w:rsidR="00D11727">
          <w:tab/>
          <w:t>28</w:t>
        </w:r>
      </w:hyperlink>
    </w:p>
    <w:p w:rsidR="008538BA" w:rsidRDefault="00E9789E">
      <w:pPr>
        <w:pStyle w:val="Mucluc3"/>
        <w:tabs>
          <w:tab w:val="clear" w:pos="9406"/>
          <w:tab w:val="right" w:leader="dot" w:pos="9354"/>
        </w:tabs>
      </w:pPr>
      <w:hyperlink w:anchor="__RefHeading__3728_1726450414" w:history="1">
        <w:r w:rsidR="00D11727">
          <w:t>Hình 39: Bảng cat</w:t>
        </w:r>
        <w:r w:rsidR="00410C65">
          <w:t>egory</w:t>
        </w:r>
        <w:r w:rsidR="00D11727">
          <w:tab/>
          <w:t>28</w:t>
        </w:r>
      </w:hyperlink>
    </w:p>
    <w:p w:rsidR="008538BA" w:rsidRDefault="00E9789E">
      <w:pPr>
        <w:pStyle w:val="Mucluc3"/>
        <w:tabs>
          <w:tab w:val="clear" w:pos="9406"/>
          <w:tab w:val="right" w:leader="dot" w:pos="9354"/>
        </w:tabs>
      </w:pPr>
      <w:hyperlink w:anchor="__RefHeading__3730_1726450414" w:history="1">
        <w:r w:rsidR="00D11727">
          <w:t xml:space="preserve">6.2.2 Bảng </w:t>
        </w:r>
        <w:r w:rsidR="00410C65">
          <w:t>book</w:t>
        </w:r>
        <w:r w:rsidR="00D11727">
          <w:tab/>
          <w:t>29</w:t>
        </w:r>
      </w:hyperlink>
    </w:p>
    <w:p w:rsidR="008538BA" w:rsidRDefault="00E9789E">
      <w:pPr>
        <w:pStyle w:val="Mucluc3"/>
        <w:tabs>
          <w:tab w:val="clear" w:pos="9406"/>
          <w:tab w:val="right" w:leader="dot" w:pos="9354"/>
        </w:tabs>
      </w:pPr>
      <w:hyperlink w:anchor="__RefHeading__3732_1726450414" w:history="1">
        <w:r w:rsidR="00D11727">
          <w:t xml:space="preserve">                 </w:t>
        </w:r>
        <w:r w:rsidR="00D11727">
          <w:tab/>
          <w:t>29</w:t>
        </w:r>
      </w:hyperlink>
    </w:p>
    <w:p w:rsidR="008538BA" w:rsidRDefault="00E9789E">
      <w:pPr>
        <w:pStyle w:val="Mucluc3"/>
        <w:tabs>
          <w:tab w:val="clear" w:pos="9406"/>
          <w:tab w:val="right" w:leader="dot" w:pos="9354"/>
        </w:tabs>
      </w:pPr>
      <w:hyperlink w:anchor="__RefHeading__3734_1726450414" w:history="1">
        <w:r w:rsidR="00D11727">
          <w:t xml:space="preserve">Hình 42: Bảng </w:t>
        </w:r>
        <w:r w:rsidR="00410C65">
          <w:t>book</w:t>
        </w:r>
        <w:r w:rsidR="00D11727">
          <w:t xml:space="preserve"> lữu trữ t</w:t>
        </w:r>
        <w:r w:rsidR="00D11727">
          <w:t>h</w:t>
        </w:r>
        <w:r w:rsidR="00D11727">
          <w:t>ông tin về các sản phẩm</w:t>
        </w:r>
        <w:r w:rsidR="00D11727">
          <w:tab/>
          <w:t>29</w:t>
        </w:r>
      </w:hyperlink>
    </w:p>
    <w:p w:rsidR="008538BA" w:rsidRDefault="00E9789E">
      <w:pPr>
        <w:pStyle w:val="Mucluc3"/>
        <w:tabs>
          <w:tab w:val="clear" w:pos="9406"/>
          <w:tab w:val="right" w:leader="dot" w:pos="9354"/>
        </w:tabs>
      </w:pPr>
      <w:hyperlink w:anchor="__RefHeading__3736_1726450414" w:history="1">
        <w:r w:rsidR="00D11727">
          <w:t xml:space="preserve">6.2.3 Bảng </w:t>
        </w:r>
        <w:r w:rsidR="00410C65">
          <w:t>orders</w:t>
        </w:r>
        <w:r w:rsidR="00D11727">
          <w:tab/>
          <w:t>29</w:t>
        </w:r>
      </w:hyperlink>
    </w:p>
    <w:p w:rsidR="008538BA" w:rsidRDefault="003564BD">
      <w:pPr>
        <w:pStyle w:val="Mucluc3"/>
        <w:tabs>
          <w:tab w:val="clear" w:pos="9406"/>
          <w:tab w:val="right" w:leader="dot" w:pos="9354"/>
        </w:tabs>
      </w:pPr>
      <w:hyperlink w:anchor="__RefHeading__3738_1726450414" w:history="1">
        <w:r w:rsidR="00D11727">
          <w:t xml:space="preserve">Hình 43: Bảng </w:t>
        </w:r>
        <w:r w:rsidR="00820C7E">
          <w:t>order</w:t>
        </w:r>
        <w:r w:rsidR="00D11727">
          <w:t xml:space="preserve"> lữu trữ thông tin về các </w:t>
        </w:r>
        <w:r w:rsidR="00820C7E">
          <w:t>đơn</w:t>
        </w:r>
        <w:r w:rsidR="00D11727">
          <w:t xml:space="preserve"> hàng</w:t>
        </w:r>
        <w:r w:rsidR="00D11727">
          <w:tab/>
          <w:t>30</w:t>
        </w:r>
      </w:hyperlink>
    </w:p>
    <w:p w:rsidR="008538BA" w:rsidRDefault="00E9789E">
      <w:pPr>
        <w:pStyle w:val="Mucluc3"/>
        <w:tabs>
          <w:tab w:val="clear" w:pos="9406"/>
          <w:tab w:val="right" w:leader="dot" w:pos="9354"/>
        </w:tabs>
      </w:pPr>
      <w:hyperlink w:anchor="__RefHeading__3740_1726450414" w:history="1">
        <w:r w:rsidR="00D11727">
          <w:t>6.2.4 Bảng order_detail</w:t>
        </w:r>
        <w:r w:rsidR="00D11727">
          <w:tab/>
          <w:t>30</w:t>
        </w:r>
      </w:hyperlink>
    </w:p>
    <w:p w:rsidR="008538BA" w:rsidRDefault="00E9789E">
      <w:pPr>
        <w:pStyle w:val="Mucluc3"/>
        <w:tabs>
          <w:tab w:val="clear" w:pos="9406"/>
          <w:tab w:val="right" w:leader="dot" w:pos="9354"/>
        </w:tabs>
      </w:pPr>
      <w:hyperlink w:anchor="__RefHeading__3742_1726450414" w:history="1">
        <w:r w:rsidR="00D11727">
          <w:t>Hình 44: Bảng order_detail lưu trữ thông tin chi tiết đơn hàng</w:t>
        </w:r>
        <w:r w:rsidR="00D11727">
          <w:tab/>
          <w:t>30</w:t>
        </w:r>
      </w:hyperlink>
    </w:p>
    <w:p w:rsidR="008538BA" w:rsidRDefault="00E9789E">
      <w:pPr>
        <w:pStyle w:val="Mucluc1"/>
        <w:tabs>
          <w:tab w:val="clear" w:pos="9972"/>
          <w:tab w:val="right" w:leader="dot" w:pos="9354"/>
        </w:tabs>
      </w:pPr>
      <w:hyperlink w:anchor="__RefHeading__3744_1726450414" w:history="1">
        <w:r w:rsidR="00D11727">
          <w:t>PHẦN VII: THIẾT KẾ GIAO DIỆN</w:t>
        </w:r>
        <w:r w:rsidR="00D11727">
          <w:tab/>
          <w:t>31</w:t>
        </w:r>
      </w:hyperlink>
    </w:p>
    <w:p w:rsidR="008538BA" w:rsidRDefault="00E9789E">
      <w:pPr>
        <w:pStyle w:val="Mucluc2"/>
        <w:tabs>
          <w:tab w:val="clear" w:pos="9689"/>
          <w:tab w:val="right" w:leader="dot" w:pos="9354"/>
        </w:tabs>
      </w:pPr>
      <w:hyperlink w:anchor="__RefHeading__3746_1726450414" w:history="1">
        <w:r w:rsidR="00D11727">
          <w:t>7.1 Danh sách các giao diện</w:t>
        </w:r>
        <w:r w:rsidR="00D11727">
          <w:tab/>
          <w:t>31</w:t>
        </w:r>
      </w:hyperlink>
    </w:p>
    <w:p w:rsidR="008538BA" w:rsidRDefault="00E9789E">
      <w:pPr>
        <w:pStyle w:val="Mucluc3"/>
        <w:tabs>
          <w:tab w:val="clear" w:pos="9406"/>
          <w:tab w:val="right" w:leader="dot" w:pos="9354"/>
        </w:tabs>
      </w:pPr>
      <w:hyperlink w:anchor="__RefHeading__3748_1726450414" w:history="1">
        <w:r w:rsidR="00D11727">
          <w:t>Hình 49: Danh sách giao diện</w:t>
        </w:r>
        <w:r w:rsidR="00D11727">
          <w:tab/>
          <w:t>32</w:t>
        </w:r>
      </w:hyperlink>
    </w:p>
    <w:p w:rsidR="008538BA" w:rsidRDefault="00E9789E">
      <w:pPr>
        <w:pStyle w:val="Mucluc2"/>
        <w:tabs>
          <w:tab w:val="clear" w:pos="9689"/>
          <w:tab w:val="right" w:leader="dot" w:pos="9354"/>
        </w:tabs>
      </w:pPr>
      <w:hyperlink w:anchor="__RefHeading__3750_1726450414" w:history="1">
        <w:r w:rsidR="00D11727">
          <w:t xml:space="preserve"> </w:t>
        </w:r>
        <w:r w:rsidR="00D11727">
          <w:tab/>
          <w:t>32</w:t>
        </w:r>
      </w:hyperlink>
    </w:p>
    <w:p w:rsidR="008538BA" w:rsidRDefault="00E9789E">
      <w:pPr>
        <w:pStyle w:val="Mucluc2"/>
        <w:tabs>
          <w:tab w:val="clear" w:pos="9689"/>
          <w:tab w:val="right" w:leader="dot" w:pos="9354"/>
        </w:tabs>
      </w:pPr>
      <w:hyperlink w:anchor="__RefHeading__3752_1726450414" w:history="1">
        <w:r w:rsidR="00D11727">
          <w:t>7.2  Chi tiết các giao diện</w:t>
        </w:r>
        <w:r w:rsidR="00D11727">
          <w:tab/>
          <w:t>32</w:t>
        </w:r>
      </w:hyperlink>
    </w:p>
    <w:p w:rsidR="008538BA" w:rsidRDefault="00E9789E">
      <w:pPr>
        <w:pStyle w:val="Mucluc3"/>
        <w:tabs>
          <w:tab w:val="clear" w:pos="9406"/>
          <w:tab w:val="right" w:leader="dot" w:pos="9354"/>
        </w:tabs>
      </w:pPr>
      <w:hyperlink w:anchor="__RefHeading__3754_1726450414" w:history="1">
        <w:r w:rsidR="00D11727">
          <w:t>7.2.1 đăng nhập</w:t>
        </w:r>
        <w:r w:rsidR="00D11727">
          <w:tab/>
          <w:t>32</w:t>
        </w:r>
      </w:hyperlink>
    </w:p>
    <w:p w:rsidR="008538BA" w:rsidRDefault="00E9789E">
      <w:pPr>
        <w:pStyle w:val="Mucluc3"/>
        <w:tabs>
          <w:tab w:val="clear" w:pos="9406"/>
          <w:tab w:val="right" w:leader="dot" w:pos="9354"/>
        </w:tabs>
      </w:pPr>
      <w:hyperlink w:anchor="__RefHeading__3756_1726450414" w:history="1">
        <w:r w:rsidR="00D11727">
          <w:t>Hình 51 : Giao diện trang chủ</w:t>
        </w:r>
        <w:r w:rsidR="00D11727">
          <w:tab/>
          <w:t>33</w:t>
        </w:r>
      </w:hyperlink>
    </w:p>
    <w:p w:rsidR="008538BA" w:rsidRDefault="00E9789E">
      <w:pPr>
        <w:pStyle w:val="Mucluc3"/>
        <w:tabs>
          <w:tab w:val="clear" w:pos="9406"/>
          <w:tab w:val="right" w:leader="dot" w:pos="9354"/>
        </w:tabs>
      </w:pPr>
      <w:hyperlink w:anchor="__RefHeading__3758_1726450414" w:history="1">
        <w:r w:rsidR="00D11727">
          <w:t>7.2.2 Trang cửa hàng</w:t>
        </w:r>
        <w:r w:rsidR="00D11727">
          <w:tab/>
          <w:t>34</w:t>
        </w:r>
      </w:hyperlink>
    </w:p>
    <w:p w:rsidR="008538BA" w:rsidRDefault="00E9789E">
      <w:pPr>
        <w:pStyle w:val="Mucluc3"/>
        <w:tabs>
          <w:tab w:val="clear" w:pos="9406"/>
          <w:tab w:val="right" w:leader="dot" w:pos="9354"/>
        </w:tabs>
      </w:pPr>
      <w:hyperlink w:anchor="__RefHeading__3760_1726450414" w:history="1">
        <w:r w:rsidR="00D11727">
          <w:t>7.2.3 Trang sản phẩm</w:t>
        </w:r>
        <w:r w:rsidR="00D11727">
          <w:tab/>
          <w:t>35</w:t>
        </w:r>
      </w:hyperlink>
    </w:p>
    <w:p w:rsidR="008538BA" w:rsidRDefault="00E9789E">
      <w:pPr>
        <w:pStyle w:val="Mucluc3"/>
        <w:tabs>
          <w:tab w:val="clear" w:pos="9406"/>
          <w:tab w:val="right" w:leader="dot" w:pos="9354"/>
        </w:tabs>
      </w:pPr>
      <w:hyperlink w:anchor="__RefHeading__3762_1726450414" w:history="1">
        <w:r w:rsidR="00D11727">
          <w:t>7.3.4  Trang chi tiết</w:t>
        </w:r>
        <w:r w:rsidR="00D11727">
          <w:tab/>
          <w:t>36</w:t>
        </w:r>
      </w:hyperlink>
    </w:p>
    <w:p w:rsidR="008538BA" w:rsidRDefault="00E9789E">
      <w:pPr>
        <w:pStyle w:val="Mucluc3"/>
        <w:tabs>
          <w:tab w:val="clear" w:pos="9406"/>
          <w:tab w:val="right" w:leader="dot" w:pos="9354"/>
        </w:tabs>
      </w:pPr>
      <w:hyperlink w:anchor="__RefHeading__3764_1726450414" w:history="1">
        <w:r w:rsidR="00D11727">
          <w:t>7.3.5 Trang giỏ hàng</w:t>
        </w:r>
        <w:r w:rsidR="00D11727">
          <w:tab/>
          <w:t>38</w:t>
        </w:r>
      </w:hyperlink>
    </w:p>
    <w:p w:rsidR="008538BA" w:rsidRDefault="00E9789E">
      <w:pPr>
        <w:pStyle w:val="Mucluc3"/>
        <w:tabs>
          <w:tab w:val="clear" w:pos="9406"/>
          <w:tab w:val="right" w:leader="dot" w:pos="9354"/>
        </w:tabs>
      </w:pPr>
      <w:hyperlink w:anchor="__RefHeading__3766_1726450414" w:history="1">
        <w:r w:rsidR="00D11727">
          <w:tab/>
          <w:t>38</w:t>
        </w:r>
      </w:hyperlink>
    </w:p>
    <w:p w:rsidR="008538BA" w:rsidRDefault="00E9789E">
      <w:pPr>
        <w:pStyle w:val="Mucluc3"/>
        <w:tabs>
          <w:tab w:val="clear" w:pos="9406"/>
          <w:tab w:val="right" w:leader="dot" w:pos="9354"/>
        </w:tabs>
      </w:pPr>
      <w:hyperlink w:anchor="__RefHeading__3768_1726450414" w:history="1">
        <w:r w:rsidR="00D11727">
          <w:t>Hình 55: Trang giỏ hàng</w:t>
        </w:r>
        <w:r w:rsidR="00D11727">
          <w:tab/>
          <w:t>38</w:t>
        </w:r>
      </w:hyperlink>
    </w:p>
    <w:p w:rsidR="008538BA" w:rsidRDefault="00E9789E">
      <w:pPr>
        <w:pStyle w:val="Mucluc3"/>
        <w:tabs>
          <w:tab w:val="clear" w:pos="9406"/>
          <w:tab w:val="right" w:leader="dot" w:pos="9354"/>
        </w:tabs>
      </w:pPr>
      <w:hyperlink w:anchor="__RefHeading__3770_1726450414" w:history="1">
        <w:r w:rsidR="00D11727">
          <w:t>7.3.6 Trang thanh toán</w:t>
        </w:r>
        <w:r w:rsidR="00D11727">
          <w:tab/>
          <w:t>39</w:t>
        </w:r>
      </w:hyperlink>
    </w:p>
    <w:p w:rsidR="008538BA" w:rsidRDefault="00E9789E">
      <w:pPr>
        <w:pStyle w:val="Mucluc3"/>
        <w:tabs>
          <w:tab w:val="clear" w:pos="9406"/>
          <w:tab w:val="right" w:leader="dot" w:pos="9354"/>
        </w:tabs>
      </w:pPr>
      <w:hyperlink w:anchor="__RefHeading__3772_1726450414" w:history="1">
        <w:r w:rsidR="00D11727">
          <w:tab/>
          <w:t>39</w:t>
        </w:r>
      </w:hyperlink>
    </w:p>
    <w:p w:rsidR="008538BA" w:rsidRDefault="00E9789E">
      <w:pPr>
        <w:pStyle w:val="Mucluc3"/>
        <w:tabs>
          <w:tab w:val="clear" w:pos="9406"/>
          <w:tab w:val="right" w:leader="dot" w:pos="9354"/>
        </w:tabs>
      </w:pPr>
      <w:hyperlink w:anchor="__RefHeading__3774_1726450414" w:history="1">
        <w:r w:rsidR="00D11727">
          <w:t>Hình 55: Trang thanh toán</w:t>
        </w:r>
        <w:r w:rsidR="00D11727">
          <w:tab/>
          <w:t>39</w:t>
        </w:r>
      </w:hyperlink>
    </w:p>
    <w:p w:rsidR="008538BA" w:rsidRDefault="00E9789E">
      <w:pPr>
        <w:pStyle w:val="Mucluc3"/>
        <w:tabs>
          <w:tab w:val="clear" w:pos="9406"/>
          <w:tab w:val="right" w:leader="dot" w:pos="9354"/>
        </w:tabs>
      </w:pPr>
      <w:hyperlink w:anchor="__RefHeading__3776_1726450414" w:history="1">
        <w:r w:rsidR="00D11727">
          <w:t>7.3.8 Trang thêm sản phẩm</w:t>
        </w:r>
        <w:r w:rsidR="00D11727">
          <w:tab/>
          <w:t>40</w:t>
        </w:r>
      </w:hyperlink>
    </w:p>
    <w:p w:rsidR="008538BA" w:rsidRDefault="00E9789E">
      <w:pPr>
        <w:pStyle w:val="Mucluc3"/>
        <w:tabs>
          <w:tab w:val="clear" w:pos="9406"/>
          <w:tab w:val="right" w:leader="dot" w:pos="9354"/>
        </w:tabs>
      </w:pPr>
      <w:hyperlink w:anchor="__RefHeading__3778_1726450414" w:history="1">
        <w:r w:rsidR="00D11727">
          <w:t>Hình 58 : Giao diện trang thêm mới sản phẩm</w:t>
        </w:r>
        <w:r w:rsidR="00D11727">
          <w:tab/>
          <w:t>40</w:t>
        </w:r>
      </w:hyperlink>
    </w:p>
    <w:p w:rsidR="008538BA" w:rsidRDefault="00E9789E">
      <w:pPr>
        <w:pStyle w:val="Mucluc3"/>
        <w:tabs>
          <w:tab w:val="clear" w:pos="9406"/>
          <w:tab w:val="right" w:leader="dot" w:pos="9354"/>
        </w:tabs>
      </w:pPr>
      <w:hyperlink w:anchor="__RefHeading__3780_1726450414" w:history="1">
        <w:r w:rsidR="00D11727">
          <w:t>7.3.11 Trang quản lý đơn hàng</w:t>
        </w:r>
        <w:r w:rsidR="00D11727">
          <w:tab/>
          <w:t>40</w:t>
        </w:r>
      </w:hyperlink>
    </w:p>
    <w:p w:rsidR="008538BA" w:rsidRDefault="00E9789E">
      <w:pPr>
        <w:pStyle w:val="Mucluc3"/>
        <w:tabs>
          <w:tab w:val="clear" w:pos="9406"/>
          <w:tab w:val="right" w:leader="dot" w:pos="9354"/>
        </w:tabs>
      </w:pPr>
      <w:hyperlink w:anchor="__RefHeading__3782_1726450414" w:history="1">
        <w:r w:rsidR="00D11727">
          <w:t>Hình 61: Giao diện trang quản lý đơn hàng</w:t>
        </w:r>
        <w:r w:rsidR="00D11727">
          <w:tab/>
          <w:t>41</w:t>
        </w:r>
      </w:hyperlink>
    </w:p>
    <w:p w:rsidR="008538BA" w:rsidRDefault="00E9789E">
      <w:pPr>
        <w:pStyle w:val="Mucluc1"/>
        <w:tabs>
          <w:tab w:val="clear" w:pos="9972"/>
          <w:tab w:val="right" w:leader="dot" w:pos="9354"/>
        </w:tabs>
      </w:pPr>
      <w:hyperlink w:anchor="__RefHeading__3784_1726450414" w:history="1">
        <w:r w:rsidR="00D11727">
          <w:t>PHẦN VIII: KIỂM THỬ</w:t>
        </w:r>
        <w:r w:rsidR="00D11727">
          <w:tab/>
          <w:t>41</w:t>
        </w:r>
      </w:hyperlink>
    </w:p>
    <w:p w:rsidR="008538BA" w:rsidRDefault="00E9789E">
      <w:pPr>
        <w:pStyle w:val="Mucluc2"/>
        <w:tabs>
          <w:tab w:val="clear" w:pos="9689"/>
          <w:tab w:val="right" w:leader="dot" w:pos="9354"/>
        </w:tabs>
      </w:pPr>
      <w:hyperlink w:anchor="__RefHeading__3786_1726450414" w:history="1">
        <w:r w:rsidR="00D11727">
          <w:t>8.1. Kiểm tra dữ liệu nhập</w:t>
        </w:r>
        <w:r w:rsidR="00D11727">
          <w:tab/>
          <w:t>41</w:t>
        </w:r>
      </w:hyperlink>
    </w:p>
    <w:p w:rsidR="008538BA" w:rsidRDefault="00E9789E">
      <w:pPr>
        <w:pStyle w:val="Mucluc3"/>
        <w:tabs>
          <w:tab w:val="clear" w:pos="9406"/>
          <w:tab w:val="right" w:leader="dot" w:pos="9354"/>
        </w:tabs>
      </w:pPr>
      <w:hyperlink w:anchor="__RefHeading__3788_1726450414" w:history="1">
        <w:r w:rsidR="00D11727">
          <w:t>Hình 62: Kiểm tra dữ liệu nhập</w:t>
        </w:r>
        <w:r w:rsidR="00D11727">
          <w:tab/>
          <w:t>41</w:t>
        </w:r>
      </w:hyperlink>
    </w:p>
    <w:p w:rsidR="008538BA" w:rsidRDefault="00E9789E">
      <w:pPr>
        <w:pStyle w:val="Mucluc2"/>
        <w:tabs>
          <w:tab w:val="clear" w:pos="9689"/>
          <w:tab w:val="right" w:leader="dot" w:pos="9354"/>
        </w:tabs>
      </w:pPr>
      <w:hyperlink w:anchor="__RefHeading__3790_1726450414" w:history="1">
        <w:r w:rsidR="00D11727">
          <w:t>8.2. Kiểm tra các liên kết</w:t>
        </w:r>
        <w:r w:rsidR="00D11727">
          <w:tab/>
          <w:t>41</w:t>
        </w:r>
      </w:hyperlink>
    </w:p>
    <w:p w:rsidR="008538BA" w:rsidRDefault="00E9789E">
      <w:pPr>
        <w:pStyle w:val="Mucluc3"/>
        <w:tabs>
          <w:tab w:val="clear" w:pos="9406"/>
          <w:tab w:val="right" w:leader="dot" w:pos="9354"/>
        </w:tabs>
      </w:pPr>
      <w:hyperlink w:anchor="__RefHeading__3792_1726450414" w:history="1">
        <w:r w:rsidR="00D11727">
          <w:t>Hình 63: Kiểm tra các liên kết</w:t>
        </w:r>
        <w:r w:rsidR="00D11727">
          <w:tab/>
          <w:t>41</w:t>
        </w:r>
      </w:hyperlink>
    </w:p>
    <w:p w:rsidR="008538BA" w:rsidRDefault="00D11727">
      <w:r>
        <w:fldChar w:fldCharType="end"/>
      </w:r>
      <w:hyperlink w:anchor="__RefHeading___Toc488800943" w:history="1"/>
    </w:p>
    <w:p w:rsidR="008538BA" w:rsidRDefault="008538BA"/>
    <w:p w:rsidR="008538BA" w:rsidRDefault="008538BA"/>
    <w:p w:rsidR="008538BA" w:rsidRDefault="008538BA"/>
    <w:p w:rsidR="008538BA" w:rsidRDefault="008538BA"/>
    <w:p w:rsidR="008538BA" w:rsidRDefault="008538BA"/>
    <w:p w:rsidR="008538BA" w:rsidRDefault="008538BA"/>
    <w:p w:rsidR="008538BA" w:rsidRDefault="008538BA"/>
    <w:p w:rsidR="008538BA" w:rsidRDefault="008538BA"/>
    <w:p w:rsidR="008538BA" w:rsidRDefault="008538BA"/>
    <w:p w:rsidR="008538BA" w:rsidRDefault="008538BA"/>
    <w:p w:rsidR="008538BA" w:rsidRDefault="008538BA"/>
    <w:p w:rsidR="008538BA" w:rsidRDefault="00D11727">
      <w:pPr>
        <w:pStyle w:val="u1"/>
        <w:spacing w:line="360" w:lineRule="auto"/>
        <w:jc w:val="center"/>
      </w:pPr>
      <w:bookmarkStart w:id="3" w:name="__RefHeading__3598_1726450414"/>
      <w:bookmarkEnd w:id="3"/>
      <w:r>
        <w:rPr>
          <w:sz w:val="48"/>
          <w:szCs w:val="48"/>
        </w:rPr>
        <w:t>LỜI NÓI ĐẦU</w:t>
      </w:r>
    </w:p>
    <w:p w:rsidR="008538BA" w:rsidRDefault="00D11727">
      <w:pPr>
        <w:spacing w:line="312" w:lineRule="auto"/>
        <w:ind w:firstLine="720"/>
        <w:rPr>
          <w:szCs w:val="28"/>
        </w:rPr>
      </w:pPr>
      <w:r>
        <w:rPr>
          <w:szCs w:val="28"/>
        </w:rPr>
        <w:t xml:space="preserve">Hiện nay, khoa học công nghệ đã phát triển nhanh chóng và đạt được các thành tựu to lớn trong tất cả các lĩnh vực, ngành nghề của đời sống xã hội. Đặt biệt </w:t>
      </w:r>
      <w:r>
        <w:rPr>
          <w:szCs w:val="28"/>
        </w:rPr>
        <w:lastRenderedPageBreak/>
        <w:t>với sự phát triển của công nghệ thông tin đã làm cho việc quản lý các hệ thống thông tin trở nên tiện lợi, an toàn, tin cậy và tính tự động hóa cao.</w:t>
      </w:r>
    </w:p>
    <w:p w:rsidR="008538BA" w:rsidRDefault="00D11727">
      <w:pPr>
        <w:spacing w:line="312" w:lineRule="auto"/>
        <w:ind w:firstLine="720"/>
        <w:rPr>
          <w:szCs w:val="28"/>
        </w:rPr>
      </w:pPr>
      <w:r>
        <w:rPr>
          <w:szCs w:val="28"/>
        </w:rPr>
        <w:t xml:space="preserve">Trong số đó phải kể đến các hệ thống bán hàng thương mại điện tử. Việc bán hàng và quản lý đơn hàng truyền thống gặp nhiều vấn đề khó khăn. Thương mại điện tử ra đời để giải quyết các vấn đề mua sắm trực tuyến một cách dễ dàng hơn mà không phải mất quá nhiều công sức đi mua hàng, cũng như giúp việc quản lý sản phẩm, đơn hàng thuận tiện. </w:t>
      </w:r>
    </w:p>
    <w:p w:rsidR="008538BA" w:rsidRDefault="00D11727">
      <w:pPr>
        <w:spacing w:line="312" w:lineRule="auto"/>
        <w:ind w:firstLine="720"/>
        <w:rPr>
          <w:szCs w:val="28"/>
        </w:rPr>
      </w:pPr>
      <w:r>
        <w:rPr>
          <w:szCs w:val="28"/>
        </w:rPr>
        <w:t xml:space="preserve">Đây cũng là lý do để em thực hiện đồ án “Website bán hàng </w:t>
      </w:r>
      <w:r w:rsidR="00527F40">
        <w:rPr>
          <w:szCs w:val="28"/>
        </w:rPr>
        <w:t>Book Store</w:t>
      </w:r>
      <w:r>
        <w:rPr>
          <w:szCs w:val="28"/>
        </w:rPr>
        <w:t>”. Website ra đời nhằm mục đích kinh doa</w:t>
      </w:r>
      <w:r w:rsidR="00527F40">
        <w:rPr>
          <w:szCs w:val="28"/>
        </w:rPr>
        <w:t>nh những sản phẩm dành cho mê sách</w:t>
      </w:r>
      <w:r>
        <w:rPr>
          <w:szCs w:val="28"/>
        </w:rPr>
        <w:t>.</w:t>
      </w:r>
    </w:p>
    <w:p w:rsidR="008538BA" w:rsidRDefault="00D11727">
      <w:pPr>
        <w:spacing w:line="312" w:lineRule="auto"/>
        <w:ind w:firstLine="720"/>
        <w:rPr>
          <w:szCs w:val="28"/>
        </w:rPr>
      </w:pPr>
      <w:r>
        <w:rPr>
          <w:szCs w:val="28"/>
        </w:rPr>
        <w:t xml:space="preserve">Qua đây em cũng xin chân thành cảm ơn thầy giáo </w:t>
      </w:r>
      <w:r>
        <w:rPr>
          <w:b/>
          <w:i/>
          <w:szCs w:val="28"/>
        </w:rPr>
        <w:t>Nguyễn Anh Lương</w:t>
      </w:r>
      <w:r>
        <w:rPr>
          <w:szCs w:val="28"/>
        </w:rPr>
        <w:t xml:space="preserve"> đã giúp em hoàn thành đề tài này. Trong quá trình thực hiện đề tài, dù đã rất cố gắng nhưng không thể tránh khỏi nhiều sai sót. Em rất mong nhận được sự đóng góp ý kiến của các thầy cô để hoàn thiện hơn cho đề tài này.</w:t>
      </w:r>
    </w:p>
    <w:p w:rsidR="008538BA" w:rsidRDefault="00D11727">
      <w:pPr>
        <w:spacing w:line="312" w:lineRule="auto"/>
        <w:rPr>
          <w:sz w:val="26"/>
          <w:szCs w:val="26"/>
        </w:rPr>
      </w:pPr>
      <w:r>
        <w:rPr>
          <w:szCs w:val="28"/>
        </w:rPr>
        <w:t>Em xin chân thành cảm ơn!</w:t>
      </w:r>
    </w:p>
    <w:p w:rsidR="008538BA" w:rsidRDefault="008538BA">
      <w:pPr>
        <w:spacing w:line="312" w:lineRule="auto"/>
        <w:rPr>
          <w:sz w:val="26"/>
          <w:szCs w:val="26"/>
        </w:rPr>
      </w:pPr>
    </w:p>
    <w:p w:rsidR="008538BA" w:rsidRDefault="008538BA">
      <w:pPr>
        <w:spacing w:line="312" w:lineRule="auto"/>
        <w:rPr>
          <w:sz w:val="26"/>
          <w:szCs w:val="26"/>
        </w:rPr>
      </w:pPr>
    </w:p>
    <w:p w:rsidR="008538BA" w:rsidRDefault="00D11727">
      <w:pPr>
        <w:spacing w:line="312" w:lineRule="auto"/>
        <w:ind w:firstLine="720"/>
        <w:jc w:val="right"/>
        <w:rPr>
          <w:b/>
          <w:szCs w:val="28"/>
        </w:rPr>
      </w:pPr>
      <w:r>
        <w:rPr>
          <w:szCs w:val="28"/>
        </w:rPr>
        <w:t xml:space="preserve">                                                               </w:t>
      </w:r>
      <w:r>
        <w:rPr>
          <w:b/>
          <w:szCs w:val="28"/>
        </w:rPr>
        <w:t>Sinh viên thực hiện</w:t>
      </w:r>
    </w:p>
    <w:p w:rsidR="008538BA" w:rsidRDefault="00D11727">
      <w:pPr>
        <w:spacing w:line="312" w:lineRule="auto"/>
        <w:ind w:firstLine="720"/>
        <w:jc w:val="right"/>
        <w:rPr>
          <w:b/>
          <w:szCs w:val="28"/>
        </w:rPr>
      </w:pPr>
      <w:r>
        <w:rPr>
          <w:b/>
          <w:szCs w:val="28"/>
        </w:rPr>
        <w:t xml:space="preserve">                                            </w:t>
      </w:r>
      <w:r w:rsidR="00F02168">
        <w:rPr>
          <w:b/>
          <w:szCs w:val="28"/>
        </w:rPr>
        <w:t xml:space="preserve">                          Trần Quang Trung</w:t>
      </w:r>
    </w:p>
    <w:p w:rsidR="00F02168" w:rsidRDefault="00F02168">
      <w:pPr>
        <w:spacing w:line="312" w:lineRule="auto"/>
        <w:ind w:firstLine="720"/>
        <w:jc w:val="right"/>
        <w:rPr>
          <w:szCs w:val="28"/>
        </w:rPr>
      </w:pPr>
      <w:r>
        <w:rPr>
          <w:b/>
          <w:szCs w:val="28"/>
        </w:rPr>
        <w:t>Nguyễn Thế Hùng</w:t>
      </w:r>
    </w:p>
    <w:p w:rsidR="008538BA" w:rsidRDefault="008538BA">
      <w:pPr>
        <w:spacing w:line="312" w:lineRule="auto"/>
        <w:ind w:firstLine="720"/>
        <w:rPr>
          <w:szCs w:val="28"/>
        </w:rPr>
      </w:pPr>
    </w:p>
    <w:p w:rsidR="008538BA" w:rsidRDefault="008538BA">
      <w:pPr>
        <w:spacing w:line="312" w:lineRule="auto"/>
        <w:ind w:firstLine="720"/>
        <w:rPr>
          <w:szCs w:val="28"/>
        </w:rPr>
      </w:pPr>
    </w:p>
    <w:p w:rsidR="008538BA" w:rsidRDefault="00D11727">
      <w:pPr>
        <w:pStyle w:val="u1"/>
        <w:spacing w:line="360" w:lineRule="auto"/>
        <w:rPr>
          <w:rFonts w:cs="Times New Roman"/>
        </w:rPr>
      </w:pPr>
      <w:bookmarkStart w:id="4" w:name="__RefHeading__3600_1726450414"/>
      <w:bookmarkEnd w:id="4"/>
      <w:r>
        <w:rPr>
          <w:sz w:val="32"/>
          <w:szCs w:val="32"/>
        </w:rPr>
        <w:t>PHẦN I: GIỚI THIỆU</w:t>
      </w:r>
    </w:p>
    <w:p w:rsidR="008538BA" w:rsidRDefault="00D11727">
      <w:pPr>
        <w:pStyle w:val="u2"/>
        <w:spacing w:line="360" w:lineRule="auto"/>
      </w:pPr>
      <w:bookmarkStart w:id="5" w:name="__RefHeading__3602_1726450414"/>
      <w:bookmarkEnd w:id="5"/>
      <w:r>
        <w:rPr>
          <w:rFonts w:cs="Times New Roman"/>
        </w:rPr>
        <w:t>1.1. Mục đích của bản đặc tả</w:t>
      </w:r>
    </w:p>
    <w:p w:rsidR="008538BA" w:rsidRDefault="00D11727">
      <w:pPr>
        <w:spacing w:line="360" w:lineRule="auto"/>
      </w:pPr>
      <w:r>
        <w:t xml:space="preserve">     - Tài liệu cung cấp các yêu cầu của người dùng đối với phần mềm Electronic Stores mà nhóm chịu trách nhiệm thực hiện.</w:t>
      </w:r>
    </w:p>
    <w:p w:rsidR="008538BA" w:rsidRDefault="00D11727">
      <w:pPr>
        <w:spacing w:line="360" w:lineRule="auto"/>
      </w:pPr>
      <w:r>
        <w:t xml:space="preserve">     - Tài liệu là đầu vào cho các bước xử lý như thiết kế giao diện, thiết kế luồng chương trình, xây dựng cơ sở dữ liệu phía sau. Đồng thời tài liệu cũng là cơ sở để đàm phán với khách hàng về phạm vi của dự án.</w:t>
      </w:r>
    </w:p>
    <w:p w:rsidR="008538BA" w:rsidRDefault="00D11727">
      <w:pPr>
        <w:pStyle w:val="u2"/>
        <w:spacing w:line="360" w:lineRule="auto"/>
        <w:rPr>
          <w:szCs w:val="28"/>
        </w:rPr>
      </w:pPr>
      <w:bookmarkStart w:id="6" w:name="__RefHeading__3604_1726450414"/>
      <w:bookmarkEnd w:id="6"/>
      <w:r>
        <w:t>1.3. Các từ viết tắt</w:t>
      </w:r>
    </w:p>
    <w:tbl>
      <w:tblPr>
        <w:tblW w:w="9581" w:type="dxa"/>
        <w:tblInd w:w="-5" w:type="dxa"/>
        <w:tblLayout w:type="fixed"/>
        <w:tblLook w:val="0000" w:firstRow="0" w:lastRow="0" w:firstColumn="0" w:lastColumn="0" w:noHBand="0" w:noVBand="0"/>
      </w:tblPr>
      <w:tblGrid>
        <w:gridCol w:w="2092"/>
        <w:gridCol w:w="4960"/>
        <w:gridCol w:w="2529"/>
      </w:tblGrid>
      <w:tr w:rsidR="008538BA" w:rsidTr="00527F40">
        <w:trPr>
          <w:trHeight w:val="567"/>
        </w:trPr>
        <w:tc>
          <w:tcPr>
            <w:tcW w:w="2092"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center"/>
              <w:rPr>
                <w:szCs w:val="28"/>
              </w:rPr>
            </w:pPr>
            <w:r>
              <w:rPr>
                <w:szCs w:val="28"/>
              </w:rPr>
              <w:t>Từ viết tắt</w:t>
            </w:r>
          </w:p>
        </w:tc>
        <w:tc>
          <w:tcPr>
            <w:tcW w:w="4960"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center"/>
              <w:rPr>
                <w:szCs w:val="28"/>
              </w:rPr>
            </w:pPr>
            <w:r>
              <w:rPr>
                <w:szCs w:val="28"/>
              </w:rPr>
              <w:t>Định nghĩa</w:t>
            </w:r>
          </w:p>
        </w:tc>
        <w:tc>
          <w:tcPr>
            <w:tcW w:w="252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538BA" w:rsidRDefault="00D11727">
            <w:pPr>
              <w:spacing w:line="100" w:lineRule="atLeast"/>
              <w:jc w:val="center"/>
            </w:pPr>
            <w:r>
              <w:rPr>
                <w:szCs w:val="28"/>
              </w:rPr>
              <w:t>Ghi chú</w:t>
            </w:r>
          </w:p>
        </w:tc>
      </w:tr>
      <w:tr w:rsidR="008538BA" w:rsidTr="00527F40">
        <w:trPr>
          <w:trHeight w:val="567"/>
        </w:trPr>
        <w:tc>
          <w:tcPr>
            <w:tcW w:w="2092"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lastRenderedPageBreak/>
              <w:t>KH</w:t>
            </w:r>
          </w:p>
        </w:tc>
        <w:tc>
          <w:tcPr>
            <w:tcW w:w="4960"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Khách hàng</w:t>
            </w:r>
          </w:p>
        </w:tc>
        <w:tc>
          <w:tcPr>
            <w:tcW w:w="25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rsidTr="00527F40">
        <w:trPr>
          <w:trHeight w:val="567"/>
        </w:trPr>
        <w:tc>
          <w:tcPr>
            <w:tcW w:w="2092"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QTCSDL</w:t>
            </w:r>
          </w:p>
        </w:tc>
        <w:tc>
          <w:tcPr>
            <w:tcW w:w="4960"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Quản trị cơ sở dữ liệu</w:t>
            </w:r>
          </w:p>
        </w:tc>
        <w:tc>
          <w:tcPr>
            <w:tcW w:w="25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rsidTr="00527F40">
        <w:trPr>
          <w:trHeight w:val="567"/>
        </w:trPr>
        <w:tc>
          <w:tcPr>
            <w:tcW w:w="2092"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CSDL</w:t>
            </w:r>
          </w:p>
        </w:tc>
        <w:tc>
          <w:tcPr>
            <w:tcW w:w="4960"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Cơ sở dữ liệu</w:t>
            </w:r>
          </w:p>
        </w:tc>
        <w:tc>
          <w:tcPr>
            <w:tcW w:w="25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rsidTr="00527F40">
        <w:trPr>
          <w:trHeight w:val="567"/>
        </w:trPr>
        <w:tc>
          <w:tcPr>
            <w:tcW w:w="2092"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rPr>
                <w:szCs w:val="28"/>
              </w:rPr>
            </w:pPr>
            <w:r>
              <w:rPr>
                <w:szCs w:val="28"/>
              </w:rPr>
              <w:t>RDBMS</w:t>
            </w:r>
          </w:p>
        </w:tc>
        <w:tc>
          <w:tcPr>
            <w:tcW w:w="4960"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6"/>
                <w:szCs w:val="26"/>
              </w:rPr>
            </w:pPr>
            <w:r>
              <w:rPr>
                <w:szCs w:val="28"/>
              </w:rPr>
              <w:t>Relational Database Management System</w:t>
            </w:r>
          </w:p>
        </w:tc>
        <w:tc>
          <w:tcPr>
            <w:tcW w:w="2529"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8538BA">
            <w:pPr>
              <w:snapToGrid w:val="0"/>
              <w:spacing w:line="100" w:lineRule="atLeast"/>
              <w:rPr>
                <w:sz w:val="26"/>
                <w:szCs w:val="26"/>
              </w:rPr>
            </w:pPr>
          </w:p>
        </w:tc>
      </w:tr>
      <w:tr w:rsidR="000B5654" w:rsidTr="00527F40">
        <w:trPr>
          <w:trHeight w:val="567"/>
        </w:trPr>
        <w:tc>
          <w:tcPr>
            <w:tcW w:w="2092" w:type="dxa"/>
            <w:tcBorders>
              <w:top w:val="single" w:sz="4" w:space="0" w:color="000000"/>
              <w:left w:val="single" w:sz="4" w:space="0" w:color="000000"/>
              <w:bottom w:val="single" w:sz="4" w:space="0" w:color="000000"/>
            </w:tcBorders>
            <w:shd w:val="clear" w:color="auto" w:fill="auto"/>
            <w:vAlign w:val="center"/>
          </w:tcPr>
          <w:p w:rsidR="000B5654" w:rsidRDefault="000B5654">
            <w:pPr>
              <w:spacing w:line="100" w:lineRule="atLeast"/>
              <w:rPr>
                <w:szCs w:val="28"/>
              </w:rPr>
            </w:pPr>
            <w:r>
              <w:rPr>
                <w:szCs w:val="28"/>
              </w:rPr>
              <w:t>QTV</w:t>
            </w:r>
          </w:p>
        </w:tc>
        <w:tc>
          <w:tcPr>
            <w:tcW w:w="4960" w:type="dxa"/>
            <w:tcBorders>
              <w:top w:val="single" w:sz="4" w:space="0" w:color="000000"/>
              <w:left w:val="single" w:sz="4" w:space="0" w:color="000000"/>
              <w:bottom w:val="single" w:sz="4" w:space="0" w:color="000000"/>
            </w:tcBorders>
            <w:shd w:val="clear" w:color="auto" w:fill="auto"/>
            <w:vAlign w:val="center"/>
          </w:tcPr>
          <w:p w:rsidR="000B5654" w:rsidRDefault="000B5654" w:rsidP="000B5654">
            <w:pPr>
              <w:spacing w:line="100" w:lineRule="atLeast"/>
              <w:jc w:val="left"/>
              <w:rPr>
                <w:szCs w:val="28"/>
              </w:rPr>
            </w:pPr>
            <w:r>
              <w:rPr>
                <w:szCs w:val="28"/>
              </w:rPr>
              <w:t>Quản trị viên</w:t>
            </w:r>
          </w:p>
        </w:tc>
        <w:tc>
          <w:tcPr>
            <w:tcW w:w="2529" w:type="dxa"/>
            <w:tcBorders>
              <w:top w:val="single" w:sz="4" w:space="0" w:color="000000"/>
              <w:left w:val="single" w:sz="4" w:space="0" w:color="000000"/>
              <w:bottom w:val="single" w:sz="4" w:space="0" w:color="000000"/>
              <w:right w:val="single" w:sz="4" w:space="0" w:color="000000"/>
            </w:tcBorders>
            <w:shd w:val="clear" w:color="auto" w:fill="auto"/>
          </w:tcPr>
          <w:p w:rsidR="000B5654" w:rsidRDefault="000B5654">
            <w:pPr>
              <w:snapToGrid w:val="0"/>
              <w:spacing w:line="100" w:lineRule="atLeast"/>
              <w:rPr>
                <w:sz w:val="26"/>
                <w:szCs w:val="26"/>
              </w:rPr>
            </w:pPr>
          </w:p>
        </w:tc>
      </w:tr>
    </w:tbl>
    <w:p w:rsidR="008538BA" w:rsidRDefault="008538BA">
      <w:pPr>
        <w:pStyle w:val="u3"/>
        <w:rPr>
          <w:b w:val="0"/>
        </w:rPr>
      </w:pPr>
    </w:p>
    <w:p w:rsidR="008538BA" w:rsidRDefault="00D11727">
      <w:pPr>
        <w:pStyle w:val="u3"/>
      </w:pPr>
      <w:bookmarkStart w:id="7" w:name="__RefHeading__3606_1726450414"/>
      <w:bookmarkEnd w:id="7"/>
      <w:r>
        <w:rPr>
          <w:b w:val="0"/>
        </w:rPr>
        <w:t xml:space="preserve">                                           Hình 1:  Các từ viết tắt.</w:t>
      </w:r>
    </w:p>
    <w:p w:rsidR="008538BA" w:rsidRDefault="008538BA"/>
    <w:p w:rsidR="008538BA" w:rsidRDefault="00D11727">
      <w:pPr>
        <w:pStyle w:val="u2"/>
        <w:spacing w:line="360" w:lineRule="auto"/>
      </w:pPr>
      <w:bookmarkStart w:id="8" w:name="__RefHeading__3608_1726450414"/>
      <w:bookmarkEnd w:id="8"/>
      <w:r>
        <w:t>1.4. Mô tả về tài liệu</w:t>
      </w:r>
    </w:p>
    <w:p w:rsidR="008538BA" w:rsidRDefault="008538BA"/>
    <w:tbl>
      <w:tblPr>
        <w:tblW w:w="0" w:type="auto"/>
        <w:tblInd w:w="-5" w:type="dxa"/>
        <w:tblLayout w:type="fixed"/>
        <w:tblLook w:val="0000" w:firstRow="0" w:lastRow="0" w:firstColumn="0" w:lastColumn="0" w:noHBand="0" w:noVBand="0"/>
      </w:tblPr>
      <w:tblGrid>
        <w:gridCol w:w="959"/>
        <w:gridCol w:w="3117"/>
        <w:gridCol w:w="5505"/>
      </w:tblGrid>
      <w:tr w:rsidR="008538BA">
        <w:trPr>
          <w:trHeight w:val="567"/>
        </w:trPr>
        <w:tc>
          <w:tcPr>
            <w:tcW w:w="959"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center"/>
              <w:rPr>
                <w:szCs w:val="28"/>
              </w:rPr>
            </w:pPr>
            <w:r>
              <w:rPr>
                <w:szCs w:val="28"/>
              </w:rPr>
              <w:t>STT</w:t>
            </w:r>
          </w:p>
        </w:tc>
        <w:tc>
          <w:tcPr>
            <w:tcW w:w="3117"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center"/>
              <w:rPr>
                <w:szCs w:val="28"/>
              </w:rPr>
            </w:pPr>
            <w:r>
              <w:rPr>
                <w:szCs w:val="28"/>
              </w:rPr>
              <w:t>Các mục</w:t>
            </w:r>
          </w:p>
        </w:tc>
        <w:tc>
          <w:tcPr>
            <w:tcW w:w="550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538BA" w:rsidRDefault="00D11727">
            <w:pPr>
              <w:spacing w:line="100" w:lineRule="atLeast"/>
              <w:jc w:val="center"/>
            </w:pPr>
            <w:r>
              <w:rPr>
                <w:szCs w:val="28"/>
              </w:rPr>
              <w:t>Ghi chú</w:t>
            </w: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1</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Giới thiệu chung</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Cs w:val="28"/>
              </w:rPr>
              <w:t>Giới thiệu tổng quan về tài liệu</w:t>
            </w: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2</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Tổng quan hệ thống</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Cs w:val="28"/>
              </w:rPr>
              <w:t>Mô tả tổng quan hệ thống cần xây dựng</w:t>
            </w: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3</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Yêu cầu chức năng</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Cs w:val="28"/>
              </w:rPr>
              <w:t>Mô tả các yêu cầu chức năng của hệ thống</w:t>
            </w: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4</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Yêu cầu phi chức năng</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Cs w:val="28"/>
              </w:rPr>
              <w:t>Mô tả các yêu cầu phi chức năng của hệ thống</w:t>
            </w: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5</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Kiến trúc hệ thống</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6</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Thiết kế lớp</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7</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Các biểu đồ</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8</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Thiết kế dữ liệu</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9</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Thiết kế giao diện</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10</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Kiểm thử</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r w:rsidR="008538BA">
        <w:trPr>
          <w:trHeight w:val="567"/>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11</w:t>
            </w:r>
          </w:p>
        </w:tc>
        <w:tc>
          <w:tcPr>
            <w:tcW w:w="31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Tài liệu tham khảo</w:t>
            </w:r>
          </w:p>
        </w:tc>
        <w:tc>
          <w:tcPr>
            <w:tcW w:w="55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8538BA">
            <w:pPr>
              <w:snapToGrid w:val="0"/>
              <w:spacing w:line="100" w:lineRule="atLeast"/>
              <w:jc w:val="left"/>
              <w:rPr>
                <w:szCs w:val="28"/>
              </w:rPr>
            </w:pPr>
          </w:p>
        </w:tc>
      </w:tr>
    </w:tbl>
    <w:p w:rsidR="008538BA" w:rsidRDefault="008538BA">
      <w:pPr>
        <w:pStyle w:val="u3"/>
      </w:pPr>
    </w:p>
    <w:p w:rsidR="008538BA" w:rsidRDefault="008538BA">
      <w:pPr>
        <w:pStyle w:val="u2"/>
        <w:spacing w:line="360" w:lineRule="auto"/>
      </w:pPr>
      <w:bookmarkStart w:id="9" w:name="__RefHeading__3610_1726450414"/>
      <w:bookmarkEnd w:id="9"/>
    </w:p>
    <w:p w:rsidR="008538BA" w:rsidRDefault="00D11727">
      <w:pPr>
        <w:pStyle w:val="u1"/>
        <w:spacing w:line="360" w:lineRule="auto"/>
      </w:pPr>
      <w:bookmarkStart w:id="10" w:name="__RefHeading__3612_1726450414"/>
      <w:bookmarkStart w:id="11" w:name="__RefHeading__3616_1726450414"/>
      <w:bookmarkEnd w:id="10"/>
      <w:bookmarkEnd w:id="11"/>
      <w:r>
        <w:rPr>
          <w:sz w:val="32"/>
          <w:szCs w:val="32"/>
        </w:rPr>
        <w:t>PHẦN II: TỔNG QUAN HỆ THỐNG</w:t>
      </w:r>
    </w:p>
    <w:p w:rsidR="008538BA" w:rsidRDefault="00D11727">
      <w:pPr>
        <w:pStyle w:val="u2"/>
        <w:spacing w:line="360" w:lineRule="auto"/>
      </w:pPr>
      <w:bookmarkStart w:id="12" w:name="__RefHeading__3618_1726450414"/>
      <w:bookmarkEnd w:id="12"/>
      <w:r>
        <w:t>2.1. Phát biểu bài toán:</w:t>
      </w:r>
    </w:p>
    <w:p w:rsidR="008538BA" w:rsidRDefault="00D11727">
      <w:pPr>
        <w:spacing w:line="360" w:lineRule="auto"/>
      </w:pPr>
      <w:r>
        <w:tab/>
        <w:t xml:space="preserve">Hiện tại hệ thống của </w:t>
      </w:r>
      <w:r w:rsidR="00CA78F3">
        <w:rPr>
          <w:rFonts w:cs="font284"/>
          <w:szCs w:val="32"/>
        </w:rPr>
        <w:t xml:space="preserve">Mobile </w:t>
      </w:r>
      <w:r>
        <w:rPr>
          <w:rFonts w:cs="font284"/>
          <w:szCs w:val="32"/>
        </w:rPr>
        <w:t>Store</w:t>
      </w:r>
      <w:r>
        <w:t xml:space="preserve"> chủ yếu bán lẻ qua hệ thống cửa hàng truyền thống với số lượng khách hàng hạn chế. Thông tin </w:t>
      </w:r>
      <w:r w:rsidR="00CA78F3">
        <w:t>sách</w:t>
      </w:r>
      <w:r>
        <w:t xml:space="preserve"> mới</w:t>
      </w:r>
      <w:r w:rsidR="00CA78F3">
        <w:t xml:space="preserve"> cập nhật đến người dùng chậm và hạn chế, v</w:t>
      </w:r>
      <w:r>
        <w:t xml:space="preserve">iệc mở rộng thêm thị trường của </w:t>
      </w:r>
      <w:r w:rsidR="00CA78F3">
        <w:rPr>
          <w:rFonts w:cs="font284"/>
          <w:szCs w:val="32"/>
        </w:rPr>
        <w:t xml:space="preserve">Mobile </w:t>
      </w:r>
      <w:r>
        <w:rPr>
          <w:rFonts w:cs="font284"/>
          <w:szCs w:val="32"/>
        </w:rPr>
        <w:t>Store</w:t>
      </w:r>
      <w:r>
        <w:t xml:space="preserve"> là rất khó khăn và 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8538BA" w:rsidRDefault="00D11727">
      <w:pPr>
        <w:spacing w:line="360" w:lineRule="auto"/>
      </w:pPr>
      <w:r>
        <w:t>Mỗi khi mua hàng lựa chọn</w:t>
      </w:r>
      <w:r w:rsidR="00CA78F3">
        <w:t xml:space="preserve"> đầu sách cần mua</w:t>
      </w:r>
      <w:r>
        <w:t>, khách hàng thường phải tìm kiếm khắp các gian hàng để tìm kiếm các sản phẩm là mất rất nhiều thời gian và công sức. Vấn đề về thông tin chi tiết cũng sẽ rất hạn chế và bất cập. Khi khách hàng xem và lựa chọn sản phẩm trực tiếp cũng sẽ dễ xảy ra tình trạng hư 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thông tin đến khách hàng sẽ gặp khó khăn. Với thời đại sử dụng công nghệ nhiều như bây giờ,  có khá nhiều cửa hàng, doanh nghiệp đã sử dụng website để cung cấp thông tin, quảng bá thương hiệu của mình qua internet để khắc phục bất cập về việc mua hàng trực tiếp tại cửa hàng.</w:t>
      </w:r>
    </w:p>
    <w:p w:rsidR="008538BA" w:rsidRDefault="00D11727">
      <w:pPr>
        <w:pStyle w:val="u2"/>
        <w:spacing w:line="360" w:lineRule="auto"/>
      </w:pPr>
      <w:bookmarkStart w:id="13" w:name="__RefHeading__3620_1726450414"/>
      <w:bookmarkEnd w:id="13"/>
      <w:r>
        <w:t>2.2. Mục tiêu hệ thống</w:t>
      </w:r>
    </w:p>
    <w:p w:rsidR="008538BA" w:rsidRDefault="00D11727">
      <w:pPr>
        <w:pStyle w:val="u3"/>
        <w:spacing w:line="360" w:lineRule="auto"/>
      </w:pPr>
      <w:bookmarkStart w:id="14" w:name="__RefHeading__3622_1726450414"/>
      <w:bookmarkEnd w:id="14"/>
      <w:r>
        <w:t>2.2.1. Đối với khách hàng</w:t>
      </w:r>
    </w:p>
    <w:p w:rsidR="008538BA" w:rsidRDefault="00D11727">
      <w:pPr>
        <w:pStyle w:val="oancuaDanhsach"/>
        <w:numPr>
          <w:ilvl w:val="0"/>
          <w:numId w:val="2"/>
        </w:numPr>
        <w:spacing w:line="360" w:lineRule="auto"/>
      </w:pPr>
      <w:r>
        <w:t>Xây dựng website nhằm đáp ứng nhu cầu của mọi khách hàng kể cả những khách hàng khó tính nhất.</w:t>
      </w:r>
    </w:p>
    <w:p w:rsidR="008538BA" w:rsidRDefault="00D11727">
      <w:pPr>
        <w:pStyle w:val="oancuaDanhsach"/>
        <w:numPr>
          <w:ilvl w:val="0"/>
          <w:numId w:val="2"/>
        </w:numPr>
        <w:spacing w:line="360" w:lineRule="auto"/>
      </w:pPr>
      <w:r>
        <w:t>Với việc áp dụng các tính năng của CNTT trên website chúng tôi sẽ đưa ra danh sách những sản phẩm được bán chạy nhất, những sản phẩm mới nhất nhằm quảng bá và định hướng cho khách hàng những sản phẩm chất lượng, phù hợp với nhu cầu của mình.</w:t>
      </w:r>
    </w:p>
    <w:p w:rsidR="008538BA" w:rsidRDefault="00D11727">
      <w:pPr>
        <w:pStyle w:val="oancuaDanhsach"/>
        <w:numPr>
          <w:ilvl w:val="0"/>
          <w:numId w:val="2"/>
        </w:numPr>
        <w:spacing w:line="360" w:lineRule="auto"/>
      </w:pPr>
      <w:r>
        <w:lastRenderedPageBreak/>
        <w:t>Cung cấp cho khách hàng chức năng đưa ra những ý kiến về các sản phẩm thông qua email và đường dây nóng. Đây có thể coi là những công cụ tư vấn khách quan nhất giúp người mua có thể chọn cho mình sản phẩm ưng ý nhất.</w:t>
      </w:r>
    </w:p>
    <w:p w:rsidR="008538BA" w:rsidRDefault="00D11727">
      <w:pPr>
        <w:pStyle w:val="oancuaDanhsach"/>
        <w:numPr>
          <w:ilvl w:val="0"/>
          <w:numId w:val="2"/>
        </w:numPr>
        <w:spacing w:line="360" w:lineRule="auto"/>
      </w:pPr>
      <w:r>
        <w:t>Cùng với chức năng đặt mua và hình thức thanh toán nhanh nhất, website sẽ tiết kiệm rất nhiều thời gian cho việc chọn và mua. Việc mua và bán sẽ thuận tiện hơn chỉ với một click chuột.</w:t>
      </w:r>
    </w:p>
    <w:p w:rsidR="008538BA" w:rsidRDefault="00D11727">
      <w:pPr>
        <w:pStyle w:val="oancuaDanhsach"/>
        <w:numPr>
          <w:ilvl w:val="0"/>
          <w:numId w:val="2"/>
        </w:numPr>
        <w:spacing w:line="360" w:lineRule="auto"/>
      </w:pPr>
      <w:r>
        <w:t>Website cung cấp nguồn thông tin về sản phẩm rõ nguồn gốc, xuất sứ. Đảm bảo chất lượng tất cả các mặt hàng.</w:t>
      </w:r>
    </w:p>
    <w:p w:rsidR="008538BA" w:rsidRDefault="00D11727">
      <w:pPr>
        <w:pStyle w:val="oancuaDanhsach"/>
        <w:numPr>
          <w:ilvl w:val="0"/>
          <w:numId w:val="2"/>
        </w:numPr>
        <w:spacing w:line="360" w:lineRule="auto"/>
      </w:pPr>
      <w:r>
        <w:t>Chức năng tìm kiếm sản phẩm cũng giúp khách hàng có lựa chọn thuận tiện, nhanh chóng để mua được sản phẩm mình cần nhanh nhất.</w:t>
      </w:r>
    </w:p>
    <w:p w:rsidR="008538BA" w:rsidRDefault="00D11727">
      <w:pPr>
        <w:pStyle w:val="u3"/>
        <w:spacing w:line="360" w:lineRule="auto"/>
        <w:rPr>
          <w:szCs w:val="28"/>
        </w:rPr>
      </w:pPr>
      <w:bookmarkStart w:id="15" w:name="__RefHeading__3624_1726450414"/>
      <w:bookmarkEnd w:id="15"/>
      <w:r>
        <w:t>2.2.2. Đối với người quản trị hệ thống</w:t>
      </w:r>
    </w:p>
    <w:p w:rsidR="008538BA" w:rsidRDefault="00D11727">
      <w:pPr>
        <w:pStyle w:val="ThngthngWeb"/>
        <w:numPr>
          <w:ilvl w:val="0"/>
          <w:numId w:val="3"/>
        </w:numPr>
        <w:shd w:val="clear" w:color="auto" w:fill="FFFFFF"/>
        <w:spacing w:before="120" w:after="120" w:line="360" w:lineRule="auto"/>
        <w:jc w:val="both"/>
        <w:rPr>
          <w:sz w:val="28"/>
          <w:szCs w:val="28"/>
        </w:rPr>
      </w:pPr>
      <w:r>
        <w:rPr>
          <w:sz w:val="28"/>
          <w:szCs w:val="28"/>
        </w:rPr>
        <w:t>Có thể dễ dàng cập nhật những sản phẩm hot, bán chạy nhất theo xu hướng khách hàng.</w:t>
      </w:r>
    </w:p>
    <w:p w:rsidR="008538BA" w:rsidRDefault="00D11727">
      <w:pPr>
        <w:pStyle w:val="ThngthngWeb"/>
        <w:numPr>
          <w:ilvl w:val="0"/>
          <w:numId w:val="3"/>
        </w:numPr>
        <w:shd w:val="clear" w:color="auto" w:fill="FFFFFF"/>
        <w:spacing w:before="120" w:after="120" w:line="360" w:lineRule="auto"/>
        <w:jc w:val="both"/>
        <w:rPr>
          <w:sz w:val="28"/>
          <w:szCs w:val="28"/>
        </w:rPr>
      </w:pPr>
      <w:r>
        <w:rPr>
          <w:sz w:val="28"/>
          <w:szCs w:val="28"/>
        </w:rPr>
        <w:t>Dễ dàng quản lý sản phẩm, danh mục sản phẩm</w:t>
      </w:r>
    </w:p>
    <w:p w:rsidR="008538BA" w:rsidRDefault="00D11727">
      <w:pPr>
        <w:pStyle w:val="ThngthngWeb"/>
        <w:numPr>
          <w:ilvl w:val="0"/>
          <w:numId w:val="3"/>
        </w:numPr>
        <w:shd w:val="clear" w:color="auto" w:fill="FFFFFF"/>
        <w:spacing w:before="120" w:after="120" w:line="360" w:lineRule="auto"/>
        <w:jc w:val="both"/>
        <w:rPr>
          <w:sz w:val="28"/>
          <w:szCs w:val="28"/>
        </w:rPr>
      </w:pPr>
      <w:r>
        <w:rPr>
          <w:sz w:val="28"/>
          <w:szCs w:val="28"/>
        </w:rPr>
        <w:t>Dễ dàng tìm kiếm được thông tin khách hàng, thông tin sản phẩm.</w:t>
      </w:r>
    </w:p>
    <w:p w:rsidR="008538BA" w:rsidRDefault="00D11727">
      <w:pPr>
        <w:pStyle w:val="ThngthngWeb"/>
        <w:numPr>
          <w:ilvl w:val="0"/>
          <w:numId w:val="3"/>
        </w:numPr>
        <w:shd w:val="clear" w:color="auto" w:fill="FFFFFF"/>
        <w:spacing w:before="120" w:after="120" w:line="360" w:lineRule="auto"/>
        <w:jc w:val="both"/>
        <w:rPr>
          <w:sz w:val="28"/>
          <w:szCs w:val="28"/>
        </w:rPr>
      </w:pPr>
      <w:r>
        <w:rPr>
          <w:sz w:val="28"/>
          <w:szCs w:val="28"/>
        </w:rPr>
        <w:t>Cập nhật được trạng thái đơn hàng.</w:t>
      </w:r>
    </w:p>
    <w:p w:rsidR="008538BA" w:rsidRDefault="00D11727">
      <w:pPr>
        <w:pStyle w:val="ThngthngWeb"/>
        <w:numPr>
          <w:ilvl w:val="0"/>
          <w:numId w:val="3"/>
        </w:numPr>
        <w:shd w:val="clear" w:color="auto" w:fill="FFFFFF"/>
        <w:spacing w:before="120" w:after="120" w:line="360" w:lineRule="auto"/>
        <w:jc w:val="both"/>
        <w:rPr>
          <w:sz w:val="28"/>
          <w:szCs w:val="28"/>
        </w:rPr>
      </w:pPr>
      <w:r>
        <w:rPr>
          <w:sz w:val="28"/>
          <w:szCs w:val="28"/>
        </w:rPr>
        <w:t>Tạo báo cáo thống kê, đưa ra danh sách các mặt hàng bán chạy.</w:t>
      </w:r>
    </w:p>
    <w:p w:rsidR="008538BA" w:rsidRDefault="00D11727">
      <w:pPr>
        <w:pStyle w:val="ThngthngWeb"/>
        <w:numPr>
          <w:ilvl w:val="0"/>
          <w:numId w:val="3"/>
        </w:numPr>
        <w:shd w:val="clear" w:color="auto" w:fill="FFFFFF"/>
        <w:spacing w:before="120" w:after="120" w:line="360" w:lineRule="auto"/>
        <w:jc w:val="both"/>
        <w:rPr>
          <w:sz w:val="28"/>
          <w:szCs w:val="28"/>
        </w:rPr>
      </w:pPr>
      <w:r>
        <w:rPr>
          <w:sz w:val="28"/>
          <w:szCs w:val="28"/>
        </w:rPr>
        <w:t>Phải có cơ chế đăng nhập để xác định người có quyền hạn mới có thể đăng nhập vào hệ thống quản trị của website.</w:t>
      </w:r>
    </w:p>
    <w:p w:rsidR="008538BA" w:rsidRDefault="00D11727">
      <w:pPr>
        <w:pStyle w:val="ThngthngWeb"/>
        <w:numPr>
          <w:ilvl w:val="0"/>
          <w:numId w:val="3"/>
        </w:numPr>
        <w:shd w:val="clear" w:color="auto" w:fill="FFFFFF"/>
        <w:spacing w:before="120" w:after="120" w:line="360" w:lineRule="auto"/>
        <w:jc w:val="both"/>
        <w:rPr>
          <w:sz w:val="28"/>
          <w:szCs w:val="28"/>
        </w:rPr>
      </w:pPr>
      <w:r>
        <w:rPr>
          <w:sz w:val="28"/>
          <w:szCs w:val="28"/>
        </w:rPr>
        <w:t>Quản lý, cập nhật trạng thái được danh sách tài khoản khách hàng.</w:t>
      </w:r>
    </w:p>
    <w:p w:rsidR="008538BA" w:rsidRDefault="00D11727">
      <w:pPr>
        <w:pStyle w:val="ThngthngWeb"/>
        <w:numPr>
          <w:ilvl w:val="0"/>
          <w:numId w:val="3"/>
        </w:numPr>
        <w:shd w:val="clear" w:color="auto" w:fill="FFFFFF"/>
        <w:spacing w:before="120" w:after="120" w:line="360" w:lineRule="auto"/>
        <w:jc w:val="both"/>
        <w:rPr>
          <w:sz w:val="28"/>
          <w:szCs w:val="28"/>
        </w:rPr>
      </w:pPr>
      <w:r>
        <w:rPr>
          <w:sz w:val="28"/>
          <w:szCs w:val="28"/>
        </w:rPr>
        <w:t>Có thể gán quyền hạn cho các Manager.</w:t>
      </w:r>
    </w:p>
    <w:p w:rsidR="008538BA" w:rsidRDefault="00D11727">
      <w:pPr>
        <w:pStyle w:val="ThngthngWeb"/>
        <w:numPr>
          <w:ilvl w:val="0"/>
          <w:numId w:val="3"/>
        </w:numPr>
        <w:shd w:val="clear" w:color="auto" w:fill="FFFFFF"/>
        <w:spacing w:before="120" w:after="120" w:line="360" w:lineRule="auto"/>
        <w:jc w:val="both"/>
      </w:pPr>
      <w:r>
        <w:rPr>
          <w:sz w:val="28"/>
          <w:szCs w:val="28"/>
        </w:rPr>
        <w:t>Có thể sao lưu, backup dữ liệu của website, đảm bảo an toàn dữ liệu.</w:t>
      </w:r>
    </w:p>
    <w:p w:rsidR="008538BA" w:rsidRDefault="008538BA">
      <w:pPr>
        <w:pStyle w:val="u2"/>
        <w:spacing w:line="360" w:lineRule="auto"/>
      </w:pPr>
    </w:p>
    <w:p w:rsidR="008538BA" w:rsidRDefault="008538BA"/>
    <w:p w:rsidR="008538BA" w:rsidRDefault="00D11727">
      <w:pPr>
        <w:pStyle w:val="u2"/>
        <w:spacing w:line="360" w:lineRule="auto"/>
      </w:pPr>
      <w:bookmarkStart w:id="16" w:name="__RefHeading__3626_1726450414"/>
      <w:bookmarkEnd w:id="16"/>
      <w:r>
        <w:t>2.3. Phạm vi hệ thống</w:t>
      </w:r>
    </w:p>
    <w:p w:rsidR="008538BA" w:rsidRDefault="008538BA"/>
    <w:tbl>
      <w:tblPr>
        <w:tblW w:w="0" w:type="auto"/>
        <w:tblInd w:w="-5" w:type="dxa"/>
        <w:tblLayout w:type="fixed"/>
        <w:tblLook w:val="0000" w:firstRow="0" w:lastRow="0" w:firstColumn="0" w:lastColumn="0" w:noHBand="0" w:noVBand="0"/>
      </w:tblPr>
      <w:tblGrid>
        <w:gridCol w:w="959"/>
        <w:gridCol w:w="3401"/>
        <w:gridCol w:w="5221"/>
      </w:tblGrid>
      <w:tr w:rsidR="008538BA">
        <w:trPr>
          <w:trHeight w:val="680"/>
        </w:trPr>
        <w:tc>
          <w:tcPr>
            <w:tcW w:w="959"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center"/>
              <w:rPr>
                <w:szCs w:val="28"/>
              </w:rPr>
            </w:pPr>
            <w:r>
              <w:rPr>
                <w:szCs w:val="28"/>
              </w:rPr>
              <w:lastRenderedPageBreak/>
              <w:t>STT</w:t>
            </w:r>
          </w:p>
        </w:tc>
        <w:tc>
          <w:tcPr>
            <w:tcW w:w="3401"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center"/>
              <w:rPr>
                <w:szCs w:val="28"/>
              </w:rPr>
            </w:pPr>
            <w:r>
              <w:rPr>
                <w:szCs w:val="28"/>
              </w:rPr>
              <w:t>Đối tượng</w:t>
            </w:r>
          </w:p>
        </w:tc>
        <w:tc>
          <w:tcPr>
            <w:tcW w:w="522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538BA" w:rsidRDefault="00D11727">
            <w:pPr>
              <w:spacing w:line="100" w:lineRule="atLeast"/>
              <w:jc w:val="center"/>
            </w:pPr>
            <w:r>
              <w:rPr>
                <w:szCs w:val="28"/>
              </w:rPr>
              <w:t>Vai trò, quyền hạn</w:t>
            </w:r>
          </w:p>
        </w:tc>
      </w:tr>
      <w:tr w:rsidR="008538BA">
        <w:trPr>
          <w:trHeight w:val="680"/>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1</w:t>
            </w:r>
          </w:p>
        </w:tc>
        <w:tc>
          <w:tcPr>
            <w:tcW w:w="3401"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60" w:line="100" w:lineRule="atLeast"/>
              <w:ind w:left="113"/>
              <w:jc w:val="left"/>
              <w:rPr>
                <w:szCs w:val="28"/>
              </w:rPr>
            </w:pPr>
            <w:r>
              <w:rPr>
                <w:szCs w:val="28"/>
              </w:rPr>
              <w:t>Khách vãng  lai</w:t>
            </w:r>
          </w:p>
        </w:tc>
        <w:tc>
          <w:tcPr>
            <w:tcW w:w="52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60" w:line="100" w:lineRule="atLeast"/>
              <w:ind w:left="113"/>
              <w:jc w:val="left"/>
            </w:pPr>
            <w:r>
              <w:rPr>
                <w:szCs w:val="28"/>
              </w:rPr>
              <w:t>Đăng ký thành viên</w:t>
            </w:r>
          </w:p>
        </w:tc>
      </w:tr>
      <w:tr w:rsidR="008538BA">
        <w:trPr>
          <w:trHeight w:val="914"/>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2</w:t>
            </w:r>
          </w:p>
        </w:tc>
        <w:tc>
          <w:tcPr>
            <w:tcW w:w="3401"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60" w:line="100" w:lineRule="atLeast"/>
              <w:ind w:left="113"/>
              <w:jc w:val="left"/>
              <w:rPr>
                <w:szCs w:val="28"/>
              </w:rPr>
            </w:pPr>
            <w:r>
              <w:rPr>
                <w:szCs w:val="28"/>
              </w:rPr>
              <w:t>Thành viên</w:t>
            </w:r>
          </w:p>
        </w:tc>
        <w:tc>
          <w:tcPr>
            <w:tcW w:w="52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60" w:line="100" w:lineRule="atLeast"/>
              <w:ind w:left="113"/>
              <w:jc w:val="left"/>
            </w:pPr>
            <w:r>
              <w:rPr>
                <w:szCs w:val="28"/>
              </w:rPr>
              <w:t>Thực hiện xem hàng, mua hàng</w:t>
            </w:r>
          </w:p>
        </w:tc>
      </w:tr>
      <w:tr w:rsidR="008538BA">
        <w:trPr>
          <w:trHeight w:val="680"/>
        </w:trPr>
        <w:tc>
          <w:tcPr>
            <w:tcW w:w="95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3</w:t>
            </w:r>
          </w:p>
        </w:tc>
        <w:tc>
          <w:tcPr>
            <w:tcW w:w="3401"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60" w:line="100" w:lineRule="atLeast"/>
              <w:ind w:left="113"/>
              <w:jc w:val="left"/>
              <w:rPr>
                <w:szCs w:val="28"/>
              </w:rPr>
            </w:pPr>
            <w:r>
              <w:rPr>
                <w:szCs w:val="28"/>
              </w:rPr>
              <w:t>Admin</w:t>
            </w:r>
          </w:p>
        </w:tc>
        <w:tc>
          <w:tcPr>
            <w:tcW w:w="52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60" w:line="100" w:lineRule="atLeast"/>
              <w:ind w:left="113"/>
              <w:jc w:val="left"/>
            </w:pPr>
            <w:r>
              <w:rPr>
                <w:szCs w:val="28"/>
              </w:rPr>
              <w:t>Có mọi quyền hạn.</w:t>
            </w:r>
          </w:p>
        </w:tc>
      </w:tr>
    </w:tbl>
    <w:p w:rsidR="008538BA" w:rsidRDefault="008538BA"/>
    <w:p w:rsidR="008538BA" w:rsidRDefault="00D11727">
      <w:pPr>
        <w:pStyle w:val="u3"/>
        <w:spacing w:line="360" w:lineRule="auto"/>
        <w:jc w:val="center"/>
      </w:pPr>
      <w:bookmarkStart w:id="17" w:name="__RefHeading__3628_1726450414"/>
      <w:bookmarkEnd w:id="17"/>
      <w:r>
        <w:rPr>
          <w:b w:val="0"/>
        </w:rPr>
        <w:t>Hình 4: Người sử dụng hệ thống</w:t>
      </w:r>
    </w:p>
    <w:p w:rsidR="008538BA" w:rsidRDefault="00D11727">
      <w:pPr>
        <w:pStyle w:val="u2"/>
        <w:spacing w:line="360" w:lineRule="auto"/>
        <w:rPr>
          <w:rFonts w:cs="Calibri"/>
          <w:color w:val="00000A"/>
          <w:szCs w:val="22"/>
        </w:rPr>
      </w:pPr>
      <w:bookmarkStart w:id="18" w:name="__RefHeading__3630_1726450414"/>
      <w:bookmarkEnd w:id="18"/>
      <w:r>
        <w:t>2.4. Yêu cầu phần cứng</w:t>
      </w:r>
    </w:p>
    <w:p w:rsidR="008538BA" w:rsidRDefault="00D11727">
      <w:pPr>
        <w:pStyle w:val="u3"/>
        <w:spacing w:line="360" w:lineRule="auto"/>
      </w:pPr>
      <w:bookmarkStart w:id="19" w:name="__RefHeading__3632_1726450414"/>
      <w:bookmarkEnd w:id="19"/>
      <w:r>
        <w:rPr>
          <w:rFonts w:cs="Calibri"/>
          <w:color w:val="00000A"/>
          <w:szCs w:val="22"/>
        </w:rPr>
        <w:t>2.4.1. Yêu cầu tối thiểu</w:t>
      </w:r>
    </w:p>
    <w:tbl>
      <w:tblPr>
        <w:tblW w:w="0" w:type="auto"/>
        <w:tblInd w:w="108" w:type="dxa"/>
        <w:tblLayout w:type="fixed"/>
        <w:tblLook w:val="0000" w:firstRow="0" w:lastRow="0" w:firstColumn="0" w:lastColumn="0" w:noHBand="0" w:noVBand="0"/>
      </w:tblPr>
      <w:tblGrid>
        <w:gridCol w:w="1551"/>
        <w:gridCol w:w="3577"/>
        <w:gridCol w:w="3668"/>
      </w:tblGrid>
      <w:tr w:rsidR="008538BA">
        <w:trPr>
          <w:trHeight w:val="377"/>
        </w:trPr>
        <w:tc>
          <w:tcPr>
            <w:tcW w:w="1551" w:type="dxa"/>
            <w:tcBorders>
              <w:top w:val="single" w:sz="4" w:space="0" w:color="000000"/>
              <w:left w:val="single" w:sz="4" w:space="0" w:color="000000"/>
              <w:bottom w:val="single" w:sz="4" w:space="0" w:color="000000"/>
            </w:tcBorders>
            <w:shd w:val="clear" w:color="auto" w:fill="auto"/>
          </w:tcPr>
          <w:p w:rsidR="008538BA" w:rsidRDefault="008538BA">
            <w:pPr>
              <w:snapToGrid w:val="0"/>
              <w:spacing w:before="120" w:after="120" w:line="312" w:lineRule="auto"/>
              <w:ind w:left="357" w:hanging="357"/>
              <w:jc w:val="left"/>
            </w:pPr>
          </w:p>
        </w:tc>
        <w:tc>
          <w:tcPr>
            <w:tcW w:w="3577"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120" w:after="60" w:line="312" w:lineRule="auto"/>
              <w:ind w:left="357" w:hanging="357"/>
              <w:jc w:val="center"/>
              <w:rPr>
                <w:rFonts w:cs="Calibri"/>
                <w:b/>
                <w:color w:val="00000A"/>
                <w:szCs w:val="22"/>
              </w:rPr>
            </w:pPr>
            <w:r>
              <w:rPr>
                <w:rFonts w:cs="Calibri"/>
                <w:b/>
                <w:color w:val="00000A"/>
                <w:szCs w:val="22"/>
              </w:rPr>
              <w:t>Server</w:t>
            </w:r>
          </w:p>
        </w:tc>
        <w:tc>
          <w:tcPr>
            <w:tcW w:w="36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after="60" w:line="312" w:lineRule="auto"/>
              <w:ind w:left="357" w:hanging="357"/>
              <w:jc w:val="center"/>
            </w:pPr>
            <w:r>
              <w:rPr>
                <w:rFonts w:cs="Calibri"/>
                <w:b/>
                <w:color w:val="00000A"/>
                <w:szCs w:val="22"/>
              </w:rPr>
              <w:t>Máy khách</w:t>
            </w:r>
          </w:p>
        </w:tc>
      </w:tr>
      <w:tr w:rsidR="008538BA">
        <w:trPr>
          <w:trHeight w:val="1259"/>
        </w:trPr>
        <w:tc>
          <w:tcPr>
            <w:tcW w:w="15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60" w:line="312" w:lineRule="auto"/>
              <w:ind w:left="357" w:hanging="357"/>
              <w:jc w:val="left"/>
              <w:rPr>
                <w:rFonts w:cs="Calibri"/>
                <w:color w:val="00000A"/>
                <w:szCs w:val="22"/>
              </w:rPr>
            </w:pPr>
            <w:r>
              <w:rPr>
                <w:rFonts w:cs="Calibri"/>
                <w:color w:val="00000A"/>
                <w:szCs w:val="22"/>
              </w:rPr>
              <w:t>Phần cứng</w:t>
            </w:r>
          </w:p>
        </w:tc>
        <w:tc>
          <w:tcPr>
            <w:tcW w:w="3577" w:type="dxa"/>
            <w:tcBorders>
              <w:top w:val="single" w:sz="4" w:space="0" w:color="000000"/>
              <w:left w:val="single" w:sz="4" w:space="0" w:color="000000"/>
              <w:bottom w:val="single" w:sz="4" w:space="0" w:color="000000"/>
            </w:tcBorders>
            <w:shd w:val="clear" w:color="auto" w:fill="auto"/>
          </w:tcPr>
          <w:p w:rsidR="008538BA" w:rsidRDefault="00D11727">
            <w:pPr>
              <w:spacing w:before="60" w:line="312" w:lineRule="auto"/>
              <w:ind w:left="357" w:hanging="357"/>
              <w:jc w:val="left"/>
              <w:rPr>
                <w:rFonts w:cs="Calibri"/>
                <w:color w:val="00000A"/>
                <w:szCs w:val="22"/>
              </w:rPr>
            </w:pPr>
            <w:r>
              <w:rPr>
                <w:rFonts w:cs="Calibri"/>
                <w:color w:val="00000A"/>
                <w:szCs w:val="22"/>
              </w:rPr>
              <w:t>* Ram 2Gb</w:t>
            </w:r>
          </w:p>
          <w:p w:rsidR="008538BA" w:rsidRDefault="00D11727">
            <w:pPr>
              <w:spacing w:before="60" w:line="312" w:lineRule="auto"/>
              <w:ind w:left="357" w:hanging="357"/>
              <w:jc w:val="left"/>
              <w:rPr>
                <w:rFonts w:cs="Calibri"/>
                <w:color w:val="00000A"/>
                <w:szCs w:val="22"/>
              </w:rPr>
            </w:pPr>
            <w:r>
              <w:rPr>
                <w:rFonts w:cs="Calibri"/>
                <w:color w:val="00000A"/>
                <w:szCs w:val="22"/>
              </w:rPr>
              <w:t>* HDD &gt;=500MB free</w:t>
            </w:r>
          </w:p>
          <w:p w:rsidR="008538BA" w:rsidRDefault="00D11727">
            <w:pPr>
              <w:spacing w:before="60" w:line="312" w:lineRule="auto"/>
              <w:ind w:left="357" w:hanging="357"/>
              <w:jc w:val="left"/>
              <w:rPr>
                <w:rFonts w:cs="Calibri"/>
                <w:color w:val="00000A"/>
                <w:szCs w:val="22"/>
              </w:rPr>
            </w:pPr>
            <w:r>
              <w:rPr>
                <w:rFonts w:cs="Calibri"/>
                <w:color w:val="00000A"/>
                <w:szCs w:val="22"/>
              </w:rPr>
              <w:t>* CPU PenIV 3.0 GHZ</w:t>
            </w:r>
          </w:p>
          <w:p w:rsidR="008538BA" w:rsidRDefault="00D11727">
            <w:pPr>
              <w:spacing w:before="60" w:line="312" w:lineRule="auto"/>
              <w:ind w:left="357" w:hanging="357"/>
              <w:jc w:val="left"/>
              <w:rPr>
                <w:rFonts w:cs="Calibri"/>
                <w:color w:val="00000A"/>
                <w:szCs w:val="22"/>
              </w:rPr>
            </w:pPr>
            <w:r>
              <w:rPr>
                <w:rFonts w:cs="Calibri"/>
                <w:color w:val="00000A"/>
                <w:szCs w:val="22"/>
              </w:rPr>
              <w:t>* Connect Internet.</w:t>
            </w:r>
          </w:p>
        </w:tc>
        <w:tc>
          <w:tcPr>
            <w:tcW w:w="3668"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60" w:line="312" w:lineRule="auto"/>
              <w:ind w:left="357" w:hanging="357"/>
              <w:jc w:val="left"/>
              <w:rPr>
                <w:rFonts w:cs="Calibri"/>
                <w:color w:val="00000A"/>
                <w:szCs w:val="22"/>
              </w:rPr>
            </w:pPr>
            <w:r>
              <w:rPr>
                <w:rFonts w:cs="Calibri"/>
                <w:color w:val="00000A"/>
                <w:szCs w:val="22"/>
              </w:rPr>
              <w:t>* Ram 1Gb</w:t>
            </w:r>
          </w:p>
          <w:p w:rsidR="008538BA" w:rsidRDefault="00D11727">
            <w:pPr>
              <w:spacing w:before="60" w:line="312" w:lineRule="auto"/>
              <w:ind w:left="357" w:hanging="357"/>
              <w:jc w:val="left"/>
              <w:rPr>
                <w:rFonts w:cs="Calibri"/>
                <w:color w:val="00000A"/>
                <w:szCs w:val="22"/>
              </w:rPr>
            </w:pPr>
            <w:r>
              <w:rPr>
                <w:rFonts w:cs="Calibri"/>
                <w:color w:val="00000A"/>
                <w:szCs w:val="22"/>
              </w:rPr>
              <w:t>* CPU PenIV 2.2 GHZ</w:t>
            </w:r>
          </w:p>
          <w:p w:rsidR="008538BA" w:rsidRDefault="00D11727">
            <w:pPr>
              <w:spacing w:before="60" w:line="312" w:lineRule="auto"/>
              <w:ind w:left="357" w:hanging="357"/>
              <w:jc w:val="left"/>
            </w:pPr>
            <w:r>
              <w:rPr>
                <w:rFonts w:cs="Calibri"/>
                <w:color w:val="00000A"/>
                <w:szCs w:val="22"/>
              </w:rPr>
              <w:t>* Connnet Internet.</w:t>
            </w:r>
          </w:p>
        </w:tc>
      </w:tr>
      <w:tr w:rsidR="008538BA">
        <w:trPr>
          <w:trHeight w:val="1250"/>
        </w:trPr>
        <w:tc>
          <w:tcPr>
            <w:tcW w:w="15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60" w:line="312" w:lineRule="auto"/>
              <w:ind w:left="357" w:hanging="357"/>
              <w:jc w:val="left"/>
              <w:rPr>
                <w:rFonts w:cs="Calibri"/>
                <w:color w:val="00000A"/>
                <w:szCs w:val="22"/>
              </w:rPr>
            </w:pPr>
            <w:r>
              <w:rPr>
                <w:rFonts w:cs="Calibri"/>
                <w:color w:val="00000A"/>
                <w:szCs w:val="22"/>
              </w:rPr>
              <w:t>Phần mềm</w:t>
            </w:r>
          </w:p>
        </w:tc>
        <w:tc>
          <w:tcPr>
            <w:tcW w:w="3577" w:type="dxa"/>
            <w:tcBorders>
              <w:top w:val="single" w:sz="4" w:space="0" w:color="000000"/>
              <w:left w:val="single" w:sz="4" w:space="0" w:color="000000"/>
              <w:bottom w:val="single" w:sz="4" w:space="0" w:color="000000"/>
            </w:tcBorders>
            <w:shd w:val="clear" w:color="auto" w:fill="auto"/>
          </w:tcPr>
          <w:p w:rsidR="008538BA" w:rsidRDefault="00D11727">
            <w:pPr>
              <w:spacing w:before="60" w:line="312" w:lineRule="auto"/>
              <w:ind w:left="357" w:hanging="357"/>
              <w:jc w:val="left"/>
              <w:rPr>
                <w:rFonts w:cs="Calibri"/>
                <w:color w:val="00000A"/>
                <w:szCs w:val="22"/>
              </w:rPr>
            </w:pPr>
            <w:r>
              <w:rPr>
                <w:rFonts w:cs="Calibri"/>
                <w:color w:val="00000A"/>
                <w:szCs w:val="22"/>
              </w:rPr>
              <w:t>* MySql</w:t>
            </w:r>
          </w:p>
          <w:p w:rsidR="008538BA" w:rsidRDefault="00D11727">
            <w:pPr>
              <w:spacing w:before="60" w:line="312" w:lineRule="auto"/>
              <w:ind w:left="357" w:hanging="357"/>
              <w:jc w:val="left"/>
              <w:rPr>
                <w:rFonts w:cs="Calibri"/>
                <w:color w:val="00000A"/>
                <w:szCs w:val="22"/>
              </w:rPr>
            </w:pPr>
            <w:r>
              <w:rPr>
                <w:rFonts w:cs="Calibri"/>
                <w:color w:val="00000A"/>
                <w:szCs w:val="22"/>
              </w:rPr>
              <w:t>* Apache</w:t>
            </w:r>
          </w:p>
        </w:tc>
        <w:tc>
          <w:tcPr>
            <w:tcW w:w="3668"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60" w:line="312" w:lineRule="auto"/>
              <w:ind w:left="357" w:hanging="357"/>
              <w:jc w:val="left"/>
              <w:rPr>
                <w:rFonts w:cs="Calibri"/>
                <w:color w:val="00000A"/>
                <w:szCs w:val="22"/>
              </w:rPr>
            </w:pPr>
            <w:r>
              <w:rPr>
                <w:rFonts w:cs="Calibri"/>
                <w:color w:val="00000A"/>
                <w:szCs w:val="22"/>
              </w:rPr>
              <w:t>* Windown 7…</w:t>
            </w:r>
          </w:p>
          <w:p w:rsidR="008538BA" w:rsidRDefault="00D11727">
            <w:pPr>
              <w:spacing w:before="60" w:line="312" w:lineRule="auto"/>
              <w:ind w:left="357" w:hanging="357"/>
              <w:jc w:val="left"/>
            </w:pPr>
            <w:r>
              <w:rPr>
                <w:rFonts w:cs="Calibri"/>
                <w:color w:val="00000A"/>
                <w:szCs w:val="22"/>
              </w:rPr>
              <w:t>* IE 10.0, Firefox 20.0, Chrome 20..</w:t>
            </w:r>
          </w:p>
        </w:tc>
      </w:tr>
    </w:tbl>
    <w:p w:rsidR="008538BA" w:rsidRDefault="008538BA">
      <w:pPr>
        <w:pStyle w:val="u3"/>
        <w:jc w:val="center"/>
        <w:rPr>
          <w:b w:val="0"/>
        </w:rPr>
      </w:pPr>
    </w:p>
    <w:p w:rsidR="008538BA" w:rsidRDefault="00D11727">
      <w:pPr>
        <w:pStyle w:val="u3"/>
        <w:jc w:val="center"/>
      </w:pPr>
      <w:bookmarkStart w:id="20" w:name="__RefHeading__3634_1726450414"/>
      <w:bookmarkEnd w:id="20"/>
      <w:r>
        <w:rPr>
          <w:b w:val="0"/>
        </w:rPr>
        <w:t>Hình 5: Yêu cầu tối thiểu của hệ thống</w:t>
      </w:r>
    </w:p>
    <w:p w:rsidR="008538BA" w:rsidRDefault="008538BA">
      <w:pPr>
        <w:pStyle w:val="u3"/>
        <w:spacing w:line="360" w:lineRule="auto"/>
      </w:pPr>
    </w:p>
    <w:p w:rsidR="008538BA" w:rsidRDefault="008538BA"/>
    <w:p w:rsidR="008538BA" w:rsidRDefault="008538BA"/>
    <w:p w:rsidR="008538BA" w:rsidRDefault="008538BA"/>
    <w:p w:rsidR="008538BA" w:rsidRDefault="008538BA"/>
    <w:p w:rsidR="008538BA" w:rsidRDefault="008538BA"/>
    <w:p w:rsidR="008538BA" w:rsidRDefault="008538BA"/>
    <w:p w:rsidR="008538BA" w:rsidRDefault="008538BA"/>
    <w:p w:rsidR="008538BA" w:rsidRDefault="008538BA"/>
    <w:p w:rsidR="008538BA" w:rsidRDefault="00D11727">
      <w:pPr>
        <w:pStyle w:val="u3"/>
        <w:spacing w:line="360" w:lineRule="auto"/>
      </w:pPr>
      <w:bookmarkStart w:id="21" w:name="__RefHeading__3636_1726450414"/>
      <w:bookmarkEnd w:id="21"/>
      <w:r>
        <w:t>2.4.2. Yêu cầu nên có</w:t>
      </w:r>
    </w:p>
    <w:p w:rsidR="008538BA" w:rsidRDefault="008538BA"/>
    <w:tbl>
      <w:tblPr>
        <w:tblW w:w="0" w:type="auto"/>
        <w:tblInd w:w="108" w:type="dxa"/>
        <w:tblLayout w:type="fixed"/>
        <w:tblLook w:val="0000" w:firstRow="0" w:lastRow="0" w:firstColumn="0" w:lastColumn="0" w:noHBand="0" w:noVBand="0"/>
      </w:tblPr>
      <w:tblGrid>
        <w:gridCol w:w="1551"/>
        <w:gridCol w:w="3692"/>
        <w:gridCol w:w="3553"/>
      </w:tblGrid>
      <w:tr w:rsidR="008538BA">
        <w:trPr>
          <w:trHeight w:val="467"/>
        </w:trPr>
        <w:tc>
          <w:tcPr>
            <w:tcW w:w="1551" w:type="dxa"/>
            <w:tcBorders>
              <w:top w:val="single" w:sz="4" w:space="0" w:color="000000"/>
              <w:left w:val="single" w:sz="4" w:space="0" w:color="000000"/>
              <w:bottom w:val="single" w:sz="4" w:space="0" w:color="000000"/>
            </w:tcBorders>
            <w:shd w:val="clear" w:color="auto" w:fill="auto"/>
          </w:tcPr>
          <w:p w:rsidR="008538BA" w:rsidRDefault="008538BA">
            <w:pPr>
              <w:snapToGrid w:val="0"/>
              <w:spacing w:before="120" w:after="60" w:line="312" w:lineRule="auto"/>
              <w:ind w:left="357" w:hanging="357"/>
              <w:jc w:val="center"/>
              <w:rPr>
                <w:rFonts w:cs="Calibri"/>
                <w:b/>
                <w:szCs w:val="22"/>
              </w:rPr>
            </w:pPr>
          </w:p>
        </w:tc>
        <w:tc>
          <w:tcPr>
            <w:tcW w:w="3692"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120" w:after="60" w:line="312" w:lineRule="auto"/>
              <w:ind w:left="357" w:hanging="357"/>
              <w:jc w:val="center"/>
              <w:rPr>
                <w:rFonts w:cs="Calibri"/>
                <w:b/>
                <w:color w:val="00000A"/>
                <w:szCs w:val="22"/>
              </w:rPr>
            </w:pPr>
            <w:r>
              <w:rPr>
                <w:rFonts w:cs="Calibri"/>
                <w:b/>
                <w:color w:val="00000A"/>
                <w:szCs w:val="22"/>
              </w:rPr>
              <w:t>Server</w:t>
            </w:r>
          </w:p>
        </w:tc>
        <w:tc>
          <w:tcPr>
            <w:tcW w:w="3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after="60" w:line="312" w:lineRule="auto"/>
              <w:ind w:left="357" w:hanging="357"/>
              <w:jc w:val="center"/>
            </w:pPr>
            <w:r>
              <w:rPr>
                <w:rFonts w:cs="Calibri"/>
                <w:b/>
                <w:color w:val="00000A"/>
                <w:szCs w:val="22"/>
              </w:rPr>
              <w:t>Máy khách</w:t>
            </w:r>
          </w:p>
        </w:tc>
      </w:tr>
      <w:tr w:rsidR="008538BA">
        <w:trPr>
          <w:trHeight w:val="547"/>
        </w:trPr>
        <w:tc>
          <w:tcPr>
            <w:tcW w:w="15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60" w:line="26" w:lineRule="atLeast"/>
              <w:ind w:left="357" w:hanging="357"/>
              <w:jc w:val="left"/>
              <w:rPr>
                <w:rFonts w:cs="Calibri"/>
                <w:color w:val="00000A"/>
                <w:szCs w:val="22"/>
              </w:rPr>
            </w:pPr>
            <w:r>
              <w:rPr>
                <w:rFonts w:cs="Calibri"/>
                <w:color w:val="00000A"/>
                <w:szCs w:val="22"/>
              </w:rPr>
              <w:t>Phần cứng</w:t>
            </w:r>
          </w:p>
        </w:tc>
        <w:tc>
          <w:tcPr>
            <w:tcW w:w="3692" w:type="dxa"/>
            <w:tcBorders>
              <w:top w:val="single" w:sz="4" w:space="0" w:color="000000"/>
              <w:left w:val="single" w:sz="4" w:space="0" w:color="000000"/>
              <w:bottom w:val="single" w:sz="4" w:space="0" w:color="000000"/>
            </w:tcBorders>
            <w:shd w:val="clear" w:color="auto" w:fill="auto"/>
          </w:tcPr>
          <w:p w:rsidR="008538BA" w:rsidRDefault="00D11727">
            <w:pPr>
              <w:spacing w:before="60" w:line="26" w:lineRule="atLeast"/>
              <w:ind w:left="357" w:hanging="357"/>
              <w:jc w:val="left"/>
              <w:rPr>
                <w:rFonts w:cs="Calibri"/>
                <w:color w:val="00000A"/>
                <w:szCs w:val="22"/>
              </w:rPr>
            </w:pPr>
            <w:r>
              <w:rPr>
                <w:rFonts w:cs="Calibri"/>
                <w:color w:val="00000A"/>
                <w:szCs w:val="22"/>
              </w:rPr>
              <w:t>* Ram &gt;= 2Gb</w:t>
            </w:r>
          </w:p>
          <w:p w:rsidR="008538BA" w:rsidRDefault="00D11727">
            <w:pPr>
              <w:spacing w:before="60" w:line="26" w:lineRule="atLeast"/>
              <w:ind w:left="357" w:hanging="357"/>
              <w:jc w:val="left"/>
              <w:rPr>
                <w:rFonts w:cs="Calibri"/>
                <w:color w:val="00000A"/>
                <w:szCs w:val="22"/>
              </w:rPr>
            </w:pPr>
            <w:r>
              <w:rPr>
                <w:rFonts w:cs="Calibri"/>
                <w:color w:val="00000A"/>
                <w:szCs w:val="22"/>
              </w:rPr>
              <w:t>* HDD &gt;= 1GB free</w:t>
            </w:r>
          </w:p>
          <w:p w:rsidR="008538BA" w:rsidRDefault="00D11727">
            <w:pPr>
              <w:spacing w:before="60" w:line="26" w:lineRule="atLeast"/>
              <w:ind w:left="357" w:hanging="357"/>
              <w:jc w:val="left"/>
              <w:rPr>
                <w:rFonts w:cs="Calibri"/>
                <w:color w:val="00000A"/>
                <w:szCs w:val="22"/>
              </w:rPr>
            </w:pPr>
            <w:r>
              <w:rPr>
                <w:rFonts w:cs="Calibri"/>
                <w:color w:val="00000A"/>
                <w:szCs w:val="22"/>
              </w:rPr>
              <w:t>* CPU Intel Core 2 Duo</w:t>
            </w:r>
          </w:p>
          <w:p w:rsidR="008538BA" w:rsidRDefault="00D11727">
            <w:pPr>
              <w:spacing w:before="60" w:line="26" w:lineRule="atLeast"/>
              <w:ind w:left="357" w:hanging="357"/>
              <w:jc w:val="left"/>
              <w:rPr>
                <w:rFonts w:cs="Calibri"/>
                <w:color w:val="00000A"/>
                <w:szCs w:val="22"/>
              </w:rPr>
            </w:pPr>
            <w:r>
              <w:rPr>
                <w:rFonts w:cs="Calibri"/>
                <w:color w:val="00000A"/>
                <w:szCs w:val="22"/>
              </w:rPr>
              <w:t>* Connect Internet.</w:t>
            </w:r>
          </w:p>
        </w:tc>
        <w:tc>
          <w:tcPr>
            <w:tcW w:w="3553"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60" w:line="26" w:lineRule="atLeast"/>
              <w:ind w:left="357" w:hanging="357"/>
              <w:jc w:val="left"/>
              <w:rPr>
                <w:rFonts w:cs="Calibri"/>
                <w:color w:val="00000A"/>
                <w:szCs w:val="22"/>
              </w:rPr>
            </w:pPr>
            <w:r>
              <w:rPr>
                <w:rFonts w:cs="Calibri"/>
                <w:color w:val="00000A"/>
                <w:szCs w:val="22"/>
              </w:rPr>
              <w:t>* Ram 1Gb</w:t>
            </w:r>
          </w:p>
          <w:p w:rsidR="008538BA" w:rsidRDefault="00D11727">
            <w:pPr>
              <w:spacing w:before="60" w:line="26" w:lineRule="atLeast"/>
              <w:ind w:left="357" w:hanging="357"/>
              <w:jc w:val="left"/>
              <w:rPr>
                <w:rFonts w:cs="Calibri"/>
                <w:color w:val="00000A"/>
                <w:szCs w:val="22"/>
              </w:rPr>
            </w:pPr>
            <w:r>
              <w:rPr>
                <w:rFonts w:cs="Calibri"/>
                <w:color w:val="00000A"/>
                <w:szCs w:val="22"/>
              </w:rPr>
              <w:t>* CPU PenIV 5.2 GHz</w:t>
            </w:r>
          </w:p>
          <w:p w:rsidR="008538BA" w:rsidRDefault="00D11727">
            <w:pPr>
              <w:spacing w:before="60" w:line="26" w:lineRule="atLeast"/>
              <w:ind w:left="357" w:hanging="357"/>
              <w:jc w:val="left"/>
            </w:pPr>
            <w:r>
              <w:rPr>
                <w:rFonts w:cs="Calibri"/>
                <w:color w:val="00000A"/>
                <w:szCs w:val="22"/>
              </w:rPr>
              <w:t>*Connect Internet.</w:t>
            </w:r>
          </w:p>
        </w:tc>
      </w:tr>
      <w:tr w:rsidR="008538BA">
        <w:trPr>
          <w:trHeight w:val="1331"/>
        </w:trPr>
        <w:tc>
          <w:tcPr>
            <w:tcW w:w="15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before="60" w:line="26" w:lineRule="atLeast"/>
              <w:ind w:left="357" w:hanging="357"/>
              <w:jc w:val="left"/>
              <w:rPr>
                <w:rFonts w:cs="Calibri"/>
                <w:color w:val="00000A"/>
                <w:szCs w:val="22"/>
              </w:rPr>
            </w:pPr>
            <w:r>
              <w:rPr>
                <w:rFonts w:cs="Calibri"/>
                <w:color w:val="00000A"/>
                <w:szCs w:val="22"/>
              </w:rPr>
              <w:t>Phần mềm</w:t>
            </w:r>
          </w:p>
        </w:tc>
        <w:tc>
          <w:tcPr>
            <w:tcW w:w="3692" w:type="dxa"/>
            <w:tcBorders>
              <w:top w:val="single" w:sz="4" w:space="0" w:color="000000"/>
              <w:left w:val="single" w:sz="4" w:space="0" w:color="000000"/>
              <w:bottom w:val="single" w:sz="4" w:space="0" w:color="000000"/>
            </w:tcBorders>
            <w:shd w:val="clear" w:color="auto" w:fill="auto"/>
          </w:tcPr>
          <w:p w:rsidR="008538BA" w:rsidRDefault="008538BA">
            <w:pPr>
              <w:snapToGrid w:val="0"/>
              <w:spacing w:before="60" w:line="26" w:lineRule="atLeast"/>
              <w:ind w:left="357" w:hanging="357"/>
              <w:jc w:val="left"/>
              <w:rPr>
                <w:rFonts w:cs="Calibri"/>
                <w:color w:val="00000A"/>
                <w:szCs w:val="22"/>
              </w:rPr>
            </w:pPr>
          </w:p>
          <w:p w:rsidR="008538BA" w:rsidRDefault="00D11727">
            <w:pPr>
              <w:spacing w:before="60" w:line="26" w:lineRule="atLeast"/>
              <w:ind w:left="357" w:hanging="357"/>
              <w:jc w:val="left"/>
              <w:rPr>
                <w:rFonts w:cs="Calibri"/>
                <w:color w:val="00000A"/>
                <w:szCs w:val="22"/>
              </w:rPr>
            </w:pPr>
            <w:r>
              <w:rPr>
                <w:rFonts w:cs="Calibri"/>
                <w:color w:val="00000A"/>
                <w:szCs w:val="22"/>
              </w:rPr>
              <w:t>* MySql</w:t>
            </w:r>
          </w:p>
          <w:p w:rsidR="008538BA" w:rsidRDefault="00D11727">
            <w:pPr>
              <w:spacing w:before="60" w:line="26" w:lineRule="atLeast"/>
              <w:ind w:left="357" w:hanging="357"/>
              <w:jc w:val="left"/>
              <w:rPr>
                <w:rFonts w:cs="Calibri"/>
                <w:color w:val="00000A"/>
                <w:szCs w:val="22"/>
              </w:rPr>
            </w:pPr>
            <w:r>
              <w:rPr>
                <w:rFonts w:cs="Calibri"/>
                <w:color w:val="00000A"/>
                <w:szCs w:val="22"/>
              </w:rPr>
              <w:t>* Apache</w:t>
            </w:r>
          </w:p>
        </w:tc>
        <w:tc>
          <w:tcPr>
            <w:tcW w:w="3553"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60" w:line="26" w:lineRule="atLeast"/>
              <w:ind w:left="357" w:hanging="357"/>
              <w:jc w:val="left"/>
              <w:rPr>
                <w:rFonts w:cs="Calibri"/>
                <w:color w:val="00000A"/>
                <w:szCs w:val="22"/>
              </w:rPr>
            </w:pPr>
            <w:r>
              <w:rPr>
                <w:rFonts w:cs="Calibri"/>
                <w:color w:val="00000A"/>
                <w:szCs w:val="22"/>
              </w:rPr>
              <w:t>* Từ Windown XP / Vista / 7 / 8 / 8.1/10… trở lên.</w:t>
            </w:r>
          </w:p>
          <w:p w:rsidR="008538BA" w:rsidRDefault="00D11727">
            <w:pPr>
              <w:spacing w:before="60" w:line="26" w:lineRule="atLeast"/>
              <w:ind w:left="357" w:hanging="357"/>
              <w:jc w:val="left"/>
            </w:pPr>
            <w:r>
              <w:rPr>
                <w:rFonts w:cs="Calibri"/>
                <w:color w:val="00000A"/>
                <w:szCs w:val="22"/>
              </w:rPr>
              <w:t>* IE 11.0 hoặc Firefox 54.0 trở lên, Chrome 59.0 trở lên.</w:t>
            </w:r>
          </w:p>
        </w:tc>
      </w:tr>
    </w:tbl>
    <w:p w:rsidR="008538BA" w:rsidRDefault="008538BA">
      <w:pPr>
        <w:pStyle w:val="u1"/>
        <w:jc w:val="center"/>
        <w:rPr>
          <w:b w:val="0"/>
        </w:rPr>
      </w:pPr>
    </w:p>
    <w:p w:rsidR="008538BA" w:rsidRDefault="00D11727">
      <w:pPr>
        <w:pStyle w:val="u1"/>
        <w:spacing w:line="360" w:lineRule="auto"/>
        <w:jc w:val="center"/>
      </w:pPr>
      <w:bookmarkStart w:id="22" w:name="__RefHeading__3638_1726450414"/>
      <w:bookmarkEnd w:id="22"/>
      <w:r>
        <w:rPr>
          <w:b w:val="0"/>
        </w:rPr>
        <w:t>Hình 6: Yêu cầu nên có của hệ thống</w:t>
      </w:r>
    </w:p>
    <w:p w:rsidR="008538BA" w:rsidRDefault="00D11727">
      <w:pPr>
        <w:pStyle w:val="u2"/>
        <w:spacing w:line="360" w:lineRule="auto"/>
      </w:pPr>
      <w:bookmarkStart w:id="23" w:name="__RefHeading__3640_1726450414"/>
      <w:bookmarkEnd w:id="23"/>
      <w:r>
        <w:t>2.5. Các ước tính cho dự án</w:t>
      </w:r>
    </w:p>
    <w:p w:rsidR="008538BA" w:rsidRDefault="00D11727">
      <w:pPr>
        <w:pStyle w:val="u3"/>
        <w:spacing w:line="360" w:lineRule="auto"/>
      </w:pPr>
      <w:bookmarkStart w:id="24" w:name="__RefHeading__3642_1726450414"/>
      <w:bookmarkEnd w:id="24"/>
      <w:r>
        <w:t>2.5.1. Ước tính về kích cỡ</w:t>
      </w:r>
    </w:p>
    <w:p w:rsidR="008538BA" w:rsidRDefault="00D11727">
      <w:pPr>
        <w:spacing w:line="360" w:lineRule="auto"/>
      </w:pPr>
      <w:r>
        <w:tab/>
        <w:t>Hệ thống được xây dựng có thể lưu trữ không giới hạn thông tin đơn hàng, đơn hàng chi tiết, thông tin tài khoản khách hàng, danh mục sản phẩm, thông tin các sản phẩm …</w:t>
      </w:r>
    </w:p>
    <w:p w:rsidR="008538BA" w:rsidRDefault="00D11727">
      <w:pPr>
        <w:pStyle w:val="u3"/>
        <w:spacing w:line="360" w:lineRule="auto"/>
        <w:rPr>
          <w:sz w:val="26"/>
          <w:szCs w:val="26"/>
        </w:rPr>
      </w:pPr>
      <w:bookmarkStart w:id="25" w:name="__RefHeading__3644_1726450414"/>
      <w:bookmarkEnd w:id="25"/>
      <w:r>
        <w:t>2.5.2. Ước tính về thời gian</w:t>
      </w:r>
    </w:p>
    <w:tbl>
      <w:tblPr>
        <w:tblW w:w="0" w:type="auto"/>
        <w:tblInd w:w="-5" w:type="dxa"/>
        <w:tblLayout w:type="fixed"/>
        <w:tblLook w:val="0000" w:firstRow="0" w:lastRow="0" w:firstColumn="0" w:lastColumn="0" w:noHBand="0" w:noVBand="0"/>
      </w:tblPr>
      <w:tblGrid>
        <w:gridCol w:w="1594"/>
        <w:gridCol w:w="1595"/>
        <w:gridCol w:w="1595"/>
        <w:gridCol w:w="1593"/>
        <w:gridCol w:w="1594"/>
        <w:gridCol w:w="1608"/>
      </w:tblGrid>
      <w:tr w:rsidR="008538BA">
        <w:trPr>
          <w:trHeight w:val="884"/>
        </w:trPr>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6"/>
                <w:szCs w:val="26"/>
              </w:rPr>
            </w:pPr>
            <w:r>
              <w:rPr>
                <w:b/>
                <w:sz w:val="26"/>
                <w:szCs w:val="26"/>
              </w:rPr>
              <w:t>Module</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6"/>
                <w:szCs w:val="26"/>
              </w:rPr>
            </w:pPr>
            <w:r>
              <w:rPr>
                <w:b/>
                <w:sz w:val="26"/>
                <w:szCs w:val="26"/>
              </w:rPr>
              <w:t>Lấy yêu cầu</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6"/>
                <w:szCs w:val="26"/>
              </w:rPr>
            </w:pPr>
            <w:r>
              <w:rPr>
                <w:b/>
                <w:sz w:val="26"/>
                <w:szCs w:val="26"/>
              </w:rPr>
              <w:t>Thiết kế</w:t>
            </w:r>
          </w:p>
        </w:tc>
        <w:tc>
          <w:tcPr>
            <w:tcW w:w="159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6"/>
                <w:szCs w:val="26"/>
              </w:rPr>
            </w:pPr>
            <w:r>
              <w:rPr>
                <w:b/>
                <w:sz w:val="26"/>
                <w:szCs w:val="26"/>
              </w:rPr>
              <w:t>Phát triển</w:t>
            </w:r>
          </w:p>
        </w:tc>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6"/>
                <w:szCs w:val="26"/>
              </w:rPr>
            </w:pPr>
            <w:r>
              <w:rPr>
                <w:b/>
                <w:sz w:val="26"/>
                <w:szCs w:val="26"/>
              </w:rPr>
              <w:t>Test</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center"/>
            </w:pPr>
            <w:r>
              <w:rPr>
                <w:b/>
                <w:sz w:val="26"/>
                <w:szCs w:val="26"/>
              </w:rPr>
              <w:t>Triển khai và hỗ trợ</w:t>
            </w:r>
          </w:p>
        </w:tc>
      </w:tr>
      <w:tr w:rsidR="008538BA">
        <w:trPr>
          <w:trHeight w:val="415"/>
        </w:trPr>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Đăng nhập</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ngày</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59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3 ngày</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6"/>
                <w:szCs w:val="26"/>
              </w:rPr>
              <w:t>1 năm</w:t>
            </w:r>
          </w:p>
        </w:tc>
      </w:tr>
      <w:tr w:rsidR="008538BA">
        <w:trPr>
          <w:trHeight w:val="705"/>
        </w:trPr>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Đăng xuất</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ngày</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ngày</w:t>
            </w:r>
          </w:p>
        </w:tc>
        <w:tc>
          <w:tcPr>
            <w:tcW w:w="159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ngày</w:t>
            </w:r>
          </w:p>
        </w:tc>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ngày</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6"/>
                <w:szCs w:val="26"/>
              </w:rPr>
              <w:t>1 năm</w:t>
            </w:r>
          </w:p>
        </w:tc>
      </w:tr>
      <w:tr w:rsidR="008538BA">
        <w:trPr>
          <w:trHeight w:val="542"/>
        </w:trPr>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Giỏ hàng</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3 ngày</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59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3 ngày</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6"/>
                <w:szCs w:val="26"/>
              </w:rPr>
              <w:t>1 năm</w:t>
            </w:r>
          </w:p>
        </w:tc>
      </w:tr>
      <w:tr w:rsidR="008538BA">
        <w:trPr>
          <w:trHeight w:val="567"/>
        </w:trPr>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Thanh toán</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3 ngày</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59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3 ngày</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6"/>
                <w:szCs w:val="26"/>
              </w:rPr>
              <w:t>1 năm</w:t>
            </w:r>
          </w:p>
        </w:tc>
      </w:tr>
      <w:tr w:rsidR="008538BA">
        <w:trPr>
          <w:trHeight w:val="567"/>
        </w:trPr>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Sản phẩm</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2 tuần</w:t>
            </w:r>
          </w:p>
        </w:tc>
        <w:tc>
          <w:tcPr>
            <w:tcW w:w="159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3 tuần</w:t>
            </w:r>
          </w:p>
        </w:tc>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6"/>
                <w:szCs w:val="26"/>
              </w:rPr>
              <w:t>1 năm</w:t>
            </w:r>
          </w:p>
        </w:tc>
      </w:tr>
      <w:tr w:rsidR="008538BA">
        <w:trPr>
          <w:trHeight w:val="567"/>
        </w:trPr>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Quản trị</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595"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59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2 tuần</w:t>
            </w:r>
          </w:p>
        </w:tc>
        <w:tc>
          <w:tcPr>
            <w:tcW w:w="1594"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6"/>
                <w:szCs w:val="26"/>
              </w:rPr>
            </w:pPr>
            <w:r>
              <w:rPr>
                <w:sz w:val="26"/>
                <w:szCs w:val="26"/>
              </w:rPr>
              <w:t>1 tuần</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6"/>
                <w:szCs w:val="26"/>
              </w:rPr>
              <w:t>1 năm</w:t>
            </w:r>
          </w:p>
        </w:tc>
      </w:tr>
    </w:tbl>
    <w:p w:rsidR="008538BA" w:rsidRDefault="00D11727">
      <w:pPr>
        <w:pStyle w:val="u3"/>
        <w:rPr>
          <w:b w:val="0"/>
        </w:rPr>
      </w:pPr>
      <w:bookmarkStart w:id="26" w:name="__RefHeading__3646_1726450414"/>
      <w:bookmarkEnd w:id="26"/>
      <w:r>
        <w:rPr>
          <w:rFonts w:cs="Times New Roman"/>
          <w:bCs w:val="0"/>
          <w:iCs/>
        </w:rPr>
        <w:t xml:space="preserve">                              </w:t>
      </w:r>
    </w:p>
    <w:p w:rsidR="008538BA" w:rsidRDefault="00D11727">
      <w:pPr>
        <w:pStyle w:val="u3"/>
        <w:jc w:val="center"/>
      </w:pPr>
      <w:bookmarkStart w:id="27" w:name="__RefHeading__3648_1726450414"/>
      <w:bookmarkEnd w:id="27"/>
      <w:r>
        <w:rPr>
          <w:b w:val="0"/>
        </w:rPr>
        <w:t>Hình 7: Ước tính thời gian dự án</w:t>
      </w:r>
    </w:p>
    <w:p w:rsidR="008538BA" w:rsidRDefault="008538BA"/>
    <w:p w:rsidR="008538BA" w:rsidRDefault="00D11727">
      <w:pPr>
        <w:pStyle w:val="u1"/>
        <w:spacing w:line="360" w:lineRule="auto"/>
      </w:pPr>
      <w:bookmarkStart w:id="28" w:name="__RefHeading__3650_1726450414"/>
      <w:bookmarkEnd w:id="28"/>
      <w:r>
        <w:rPr>
          <w:sz w:val="32"/>
          <w:szCs w:val="32"/>
        </w:rPr>
        <w:lastRenderedPageBreak/>
        <w:t>PHẦN III: DANH SÁCH ĐẶC TẢ YÊU CẦU CHỨC NĂNG</w:t>
      </w:r>
    </w:p>
    <w:p w:rsidR="008538BA" w:rsidRDefault="00D11727">
      <w:pPr>
        <w:pStyle w:val="u2"/>
        <w:spacing w:line="360" w:lineRule="auto"/>
      </w:pPr>
      <w:bookmarkStart w:id="29" w:name="__RefHeading__3652_1726450414"/>
      <w:bookmarkEnd w:id="29"/>
      <w:r>
        <w:t>4.1. Đối tượng của Website</w:t>
      </w:r>
    </w:p>
    <w:p w:rsidR="008538BA" w:rsidRDefault="00D11727">
      <w:pPr>
        <w:spacing w:line="360" w:lineRule="auto"/>
      </w:pPr>
      <w:r>
        <w:tab/>
        <w:t>Webiste được xây dựng với 3 đối tượng chính:</w:t>
      </w:r>
    </w:p>
    <w:p w:rsidR="008538BA" w:rsidRDefault="00D11727">
      <w:pPr>
        <w:pStyle w:val="oancuaDanhsach"/>
        <w:numPr>
          <w:ilvl w:val="0"/>
          <w:numId w:val="4"/>
        </w:numPr>
        <w:spacing w:line="360" w:lineRule="auto"/>
      </w:pPr>
      <w:r>
        <w:t>Khách vãng lai.</w:t>
      </w:r>
    </w:p>
    <w:p w:rsidR="008538BA" w:rsidRDefault="00D11727">
      <w:pPr>
        <w:pStyle w:val="oancuaDanhsach"/>
        <w:numPr>
          <w:ilvl w:val="0"/>
          <w:numId w:val="4"/>
        </w:numPr>
        <w:spacing w:line="360" w:lineRule="auto"/>
      </w:pPr>
      <w:r>
        <w:t>Khách là thành viên của hệ thống.</w:t>
      </w:r>
    </w:p>
    <w:p w:rsidR="008538BA" w:rsidRDefault="00D11727">
      <w:pPr>
        <w:pStyle w:val="oancuaDanhsach"/>
        <w:numPr>
          <w:ilvl w:val="0"/>
          <w:numId w:val="4"/>
        </w:numPr>
        <w:spacing w:line="360" w:lineRule="auto"/>
      </w:pPr>
      <w:r>
        <w:t>Admin (quản lý toàn bộ hệ thống).</w:t>
      </w:r>
    </w:p>
    <w:p w:rsidR="008538BA" w:rsidRDefault="00D11727">
      <w:pPr>
        <w:pStyle w:val="u2"/>
        <w:spacing w:line="360" w:lineRule="auto"/>
      </w:pPr>
      <w:bookmarkStart w:id="30" w:name="__RefHeading__3654_1726450414"/>
      <w:bookmarkEnd w:id="30"/>
      <w:r>
        <w:t>4.2. Chức năng của hệ thống</w:t>
      </w:r>
    </w:p>
    <w:p w:rsidR="008538BA" w:rsidRDefault="00D11727">
      <w:r>
        <w:t xml:space="preserve">Sơ đồ chức </w:t>
      </w:r>
      <w:r w:rsidR="00D0274F">
        <w:t xml:space="preserve">năng Book </w:t>
      </w:r>
      <w:r>
        <w:t>Store</w:t>
      </w:r>
    </w:p>
    <w:p w:rsidR="008538BA" w:rsidRDefault="00D11727">
      <w:r>
        <w:tab/>
      </w:r>
    </w:p>
    <w:p w:rsidR="008538BA" w:rsidRDefault="008538BA"/>
    <w:p w:rsidR="008538BA" w:rsidRDefault="00441438">
      <w:r>
        <w:rPr>
          <w:noProof/>
          <w:lang w:eastAsia="en-US"/>
        </w:rPr>
        <mc:AlternateContent>
          <mc:Choice Requires="wpc">
            <w:drawing>
              <wp:inline distT="0" distB="0" distL="0" distR="0">
                <wp:extent cx="6015990" cy="3910965"/>
                <wp:effectExtent l="0" t="0" r="0" b="0"/>
                <wp:docPr id="130"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Rectangle 59"/>
                        <wps:cNvSpPr>
                          <a:spLocks noChangeArrowheads="1"/>
                        </wps:cNvSpPr>
                        <wps:spPr bwMode="auto">
                          <a:xfrm>
                            <a:off x="1023620" y="182245"/>
                            <a:ext cx="3762375" cy="333375"/>
                          </a:xfrm>
                          <a:prstGeom prst="rect">
                            <a:avLst/>
                          </a:prstGeom>
                          <a:solidFill>
                            <a:srgbClr val="FFFFFF"/>
                          </a:solidFill>
                          <a:ln w="9525">
                            <a:solidFill>
                              <a:srgbClr val="000000"/>
                            </a:solidFill>
                            <a:miter lim="800000"/>
                            <a:headEnd/>
                            <a:tailEnd/>
                          </a:ln>
                        </wps:spPr>
                        <wps:txbx>
                          <w:txbxContent>
                            <w:p w:rsidR="00221099" w:rsidRDefault="00221099" w:rsidP="0072328D">
                              <w:pPr>
                                <w:spacing w:line="360" w:lineRule="auto"/>
                                <w:jc w:val="center"/>
                                <w:rPr>
                                  <w:b/>
                                  <w:szCs w:val="28"/>
                                </w:rPr>
                              </w:pPr>
                              <w:r>
                                <w:rPr>
                                  <w:b/>
                                  <w:szCs w:val="28"/>
                                </w:rPr>
                                <w:t>WEBSITE BÁN HÀNG BOOK  STORE</w:t>
                              </w:r>
                            </w:p>
                          </w:txbxContent>
                        </wps:txbx>
                        <wps:bodyPr rot="0" vert="horz" wrap="square" lIns="91440" tIns="45720" rIns="91440" bIns="45720" anchor="t" anchorCtr="0" upright="1">
                          <a:noAutofit/>
                        </wps:bodyPr>
                      </wps:wsp>
                      <wps:wsp>
                        <wps:cNvPr id="30" name="AutoShape 60"/>
                        <wps:cNvCnPr>
                          <a:cxnSpLocks noChangeShapeType="1"/>
                        </wps:cNvCnPr>
                        <wps:spPr bwMode="auto">
                          <a:xfrm flipV="1">
                            <a:off x="899795" y="763905"/>
                            <a:ext cx="4377055" cy="18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61"/>
                        <wps:cNvSpPr>
                          <a:spLocks noChangeArrowheads="1"/>
                        </wps:cNvSpPr>
                        <wps:spPr bwMode="auto">
                          <a:xfrm>
                            <a:off x="299720" y="1001395"/>
                            <a:ext cx="1209040" cy="324485"/>
                          </a:xfrm>
                          <a:prstGeom prst="rect">
                            <a:avLst/>
                          </a:prstGeom>
                          <a:solidFill>
                            <a:srgbClr val="FFFFFF"/>
                          </a:solidFill>
                          <a:ln w="9525">
                            <a:solidFill>
                              <a:srgbClr val="000000"/>
                            </a:solidFill>
                            <a:miter lim="800000"/>
                            <a:headEnd/>
                            <a:tailEnd/>
                          </a:ln>
                        </wps:spPr>
                        <wps:txbx>
                          <w:txbxContent>
                            <w:p w:rsidR="00221099" w:rsidRDefault="00221099" w:rsidP="0072328D">
                              <w:pPr>
                                <w:jc w:val="center"/>
                                <w:rPr>
                                  <w:sz w:val="18"/>
                                  <w:szCs w:val="22"/>
                                </w:rPr>
                              </w:pPr>
                              <w:r>
                                <w:rPr>
                                  <w:sz w:val="18"/>
                                  <w:szCs w:val="22"/>
                                </w:rPr>
                                <w:t>QL Hệ thống</w:t>
                              </w:r>
                            </w:p>
                          </w:txbxContent>
                        </wps:txbx>
                        <wps:bodyPr rot="0" vert="horz" wrap="square" lIns="91440" tIns="45720" rIns="91440" bIns="45720" anchor="t" anchorCtr="0" upright="1">
                          <a:noAutofit/>
                        </wps:bodyPr>
                      </wps:wsp>
                      <wps:wsp>
                        <wps:cNvPr id="32" name="Rectangle 62"/>
                        <wps:cNvSpPr>
                          <a:spLocks noChangeArrowheads="1"/>
                        </wps:cNvSpPr>
                        <wps:spPr bwMode="auto">
                          <a:xfrm>
                            <a:off x="1766570" y="1001395"/>
                            <a:ext cx="1210310" cy="325120"/>
                          </a:xfrm>
                          <a:prstGeom prst="rect">
                            <a:avLst/>
                          </a:prstGeom>
                          <a:solidFill>
                            <a:srgbClr val="FFFFFF"/>
                          </a:solidFill>
                          <a:ln w="9525">
                            <a:solidFill>
                              <a:srgbClr val="000000"/>
                            </a:solidFill>
                            <a:miter lim="800000"/>
                            <a:headEnd/>
                            <a:tailEnd/>
                          </a:ln>
                        </wps:spPr>
                        <wps:txbx>
                          <w:txbxContent>
                            <w:p w:rsidR="00221099" w:rsidRPr="00FD440F" w:rsidRDefault="00221099" w:rsidP="0072328D">
                              <w:pPr>
                                <w:jc w:val="center"/>
                                <w:rPr>
                                  <w:sz w:val="20"/>
                                  <w:szCs w:val="20"/>
                                </w:rPr>
                              </w:pPr>
                              <w:r w:rsidRPr="00FD440F">
                                <w:rPr>
                                  <w:sz w:val="20"/>
                                  <w:szCs w:val="20"/>
                                </w:rPr>
                                <w:t>QL Sản phẩm</w:t>
                              </w:r>
                            </w:p>
                          </w:txbxContent>
                        </wps:txbx>
                        <wps:bodyPr rot="0" vert="horz" wrap="square" lIns="91440" tIns="45720" rIns="91440" bIns="45720" anchor="t" anchorCtr="0" upright="1">
                          <a:noAutofit/>
                        </wps:bodyPr>
                      </wps:wsp>
                      <wps:wsp>
                        <wps:cNvPr id="33" name="Rectangle 63"/>
                        <wps:cNvSpPr>
                          <a:spLocks noChangeArrowheads="1"/>
                        </wps:cNvSpPr>
                        <wps:spPr bwMode="auto">
                          <a:xfrm>
                            <a:off x="3166745" y="986790"/>
                            <a:ext cx="1247140" cy="323850"/>
                          </a:xfrm>
                          <a:prstGeom prst="rect">
                            <a:avLst/>
                          </a:prstGeom>
                          <a:solidFill>
                            <a:srgbClr val="FFFFFF"/>
                          </a:solidFill>
                          <a:ln w="9525">
                            <a:solidFill>
                              <a:srgbClr val="000000"/>
                            </a:solidFill>
                            <a:miter lim="800000"/>
                            <a:headEnd/>
                            <a:tailEnd/>
                          </a:ln>
                        </wps:spPr>
                        <wps:txbx>
                          <w:txbxContent>
                            <w:p w:rsidR="00221099" w:rsidRDefault="00221099" w:rsidP="0072328D">
                              <w:pPr>
                                <w:jc w:val="center"/>
                                <w:rPr>
                                  <w:sz w:val="18"/>
                                  <w:szCs w:val="22"/>
                                </w:rPr>
                              </w:pPr>
                              <w:r>
                                <w:rPr>
                                  <w:sz w:val="18"/>
                                  <w:szCs w:val="22"/>
                                </w:rPr>
                                <w:t>QL Đơn hàng</w:t>
                              </w:r>
                            </w:p>
                          </w:txbxContent>
                        </wps:txbx>
                        <wps:bodyPr rot="0" vert="horz" wrap="square" lIns="91440" tIns="45720" rIns="91440" bIns="45720" anchor="t" anchorCtr="0" upright="1">
                          <a:noAutofit/>
                        </wps:bodyPr>
                      </wps:wsp>
                      <wps:wsp>
                        <wps:cNvPr id="34" name="Rectangle 64"/>
                        <wps:cNvSpPr>
                          <a:spLocks noChangeArrowheads="1"/>
                        </wps:cNvSpPr>
                        <wps:spPr bwMode="auto">
                          <a:xfrm>
                            <a:off x="4604385" y="973455"/>
                            <a:ext cx="1315085" cy="324485"/>
                          </a:xfrm>
                          <a:prstGeom prst="rect">
                            <a:avLst/>
                          </a:prstGeom>
                          <a:solidFill>
                            <a:srgbClr val="FFFFFF"/>
                          </a:solidFill>
                          <a:ln w="9525">
                            <a:solidFill>
                              <a:srgbClr val="000000"/>
                            </a:solidFill>
                            <a:miter lim="800000"/>
                            <a:headEnd/>
                            <a:tailEnd/>
                          </a:ln>
                        </wps:spPr>
                        <wps:txbx>
                          <w:txbxContent>
                            <w:p w:rsidR="00221099" w:rsidRDefault="00221099" w:rsidP="0072328D">
                              <w:pPr>
                                <w:jc w:val="center"/>
                                <w:rPr>
                                  <w:sz w:val="18"/>
                                  <w:szCs w:val="22"/>
                                </w:rPr>
                              </w:pPr>
                              <w:r>
                                <w:rPr>
                                  <w:sz w:val="18"/>
                                  <w:szCs w:val="22"/>
                                </w:rPr>
                                <w:t>QL Khách hàng</w:t>
                              </w:r>
                            </w:p>
                          </w:txbxContent>
                        </wps:txbx>
                        <wps:bodyPr rot="0" vert="horz" wrap="square" lIns="91440" tIns="45720" rIns="91440" bIns="45720" anchor="t" anchorCtr="0" upright="1">
                          <a:noAutofit/>
                        </wps:bodyPr>
                      </wps:wsp>
                      <wps:wsp>
                        <wps:cNvPr id="35" name="AutoShape 65"/>
                        <wps:cNvCnPr>
                          <a:cxnSpLocks noChangeShapeType="1"/>
                          <a:stCxn id="29" idx="2"/>
                        </wps:cNvCnPr>
                        <wps:spPr bwMode="auto">
                          <a:xfrm>
                            <a:off x="2905125" y="515620"/>
                            <a:ext cx="444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66"/>
                        <wps:cNvCnPr>
                          <a:cxnSpLocks noChangeShapeType="1"/>
                          <a:endCxn id="34" idx="0"/>
                        </wps:cNvCnPr>
                        <wps:spPr bwMode="auto">
                          <a:xfrm flipH="1">
                            <a:off x="5262245" y="753745"/>
                            <a:ext cx="14605"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67"/>
                        <wps:cNvCnPr>
                          <a:cxnSpLocks noChangeShapeType="1"/>
                          <a:endCxn id="33" idx="0"/>
                        </wps:cNvCnPr>
                        <wps:spPr bwMode="auto">
                          <a:xfrm>
                            <a:off x="3782060" y="757555"/>
                            <a:ext cx="8255"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68"/>
                        <wps:cNvCnPr>
                          <a:cxnSpLocks noChangeShapeType="1"/>
                          <a:endCxn id="32" idx="0"/>
                        </wps:cNvCnPr>
                        <wps:spPr bwMode="auto">
                          <a:xfrm>
                            <a:off x="2370455" y="763270"/>
                            <a:ext cx="127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69"/>
                        <wps:cNvCnPr>
                          <a:cxnSpLocks noChangeShapeType="1"/>
                          <a:endCxn id="31" idx="0"/>
                        </wps:cNvCnPr>
                        <wps:spPr bwMode="auto">
                          <a:xfrm flipH="1">
                            <a:off x="904240" y="791845"/>
                            <a:ext cx="63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ectangle 70"/>
                        <wps:cNvSpPr>
                          <a:spLocks noChangeArrowheads="1"/>
                        </wps:cNvSpPr>
                        <wps:spPr bwMode="auto">
                          <a:xfrm>
                            <a:off x="623570" y="1544320"/>
                            <a:ext cx="885190" cy="323215"/>
                          </a:xfrm>
                          <a:prstGeom prst="rect">
                            <a:avLst/>
                          </a:prstGeom>
                          <a:solidFill>
                            <a:srgbClr val="FFFFFF"/>
                          </a:solidFill>
                          <a:ln w="9525">
                            <a:solidFill>
                              <a:srgbClr val="000000"/>
                            </a:solidFill>
                            <a:miter lim="800000"/>
                            <a:headEnd/>
                            <a:tailEnd/>
                          </a:ln>
                        </wps:spPr>
                        <wps:txbx>
                          <w:txbxContent>
                            <w:p w:rsidR="00221099" w:rsidRPr="00FD440F" w:rsidRDefault="00221099" w:rsidP="0072328D">
                              <w:pPr>
                                <w:jc w:val="center"/>
                                <w:rPr>
                                  <w:sz w:val="20"/>
                                  <w:szCs w:val="20"/>
                                </w:rPr>
                              </w:pPr>
                              <w:r w:rsidRPr="00FD440F">
                                <w:rPr>
                                  <w:sz w:val="20"/>
                                  <w:szCs w:val="20"/>
                                </w:rPr>
                                <w:t>Đăng nhập</w:t>
                              </w:r>
                            </w:p>
                          </w:txbxContent>
                        </wps:txbx>
                        <wps:bodyPr rot="0" vert="horz" wrap="square" lIns="91440" tIns="45720" rIns="91440" bIns="45720" anchor="t" anchorCtr="0" upright="1">
                          <a:noAutofit/>
                        </wps:bodyPr>
                      </wps:wsp>
                      <wps:wsp>
                        <wps:cNvPr id="41" name="Rectangle 71"/>
                        <wps:cNvSpPr>
                          <a:spLocks noChangeArrowheads="1"/>
                        </wps:cNvSpPr>
                        <wps:spPr bwMode="auto">
                          <a:xfrm>
                            <a:off x="623570" y="2077720"/>
                            <a:ext cx="904875" cy="295275"/>
                          </a:xfrm>
                          <a:prstGeom prst="rect">
                            <a:avLst/>
                          </a:prstGeom>
                          <a:solidFill>
                            <a:srgbClr val="FFFFFF"/>
                          </a:solidFill>
                          <a:ln w="9525">
                            <a:solidFill>
                              <a:srgbClr val="000000"/>
                            </a:solidFill>
                            <a:miter lim="800000"/>
                            <a:headEnd/>
                            <a:tailEnd/>
                          </a:ln>
                        </wps:spPr>
                        <wps:txbx>
                          <w:txbxContent>
                            <w:p w:rsidR="00221099" w:rsidRPr="00FD440F" w:rsidRDefault="00221099" w:rsidP="0072328D">
                              <w:pPr>
                                <w:jc w:val="center"/>
                                <w:rPr>
                                  <w:sz w:val="20"/>
                                  <w:szCs w:val="20"/>
                                </w:rPr>
                              </w:pPr>
                              <w:r w:rsidRPr="00FD440F">
                                <w:rPr>
                                  <w:sz w:val="20"/>
                                  <w:szCs w:val="20"/>
                                </w:rPr>
                                <w:t>Đăng xuất</w:t>
                              </w:r>
                            </w:p>
                          </w:txbxContent>
                        </wps:txbx>
                        <wps:bodyPr rot="0" vert="horz" wrap="square" lIns="91440" tIns="45720" rIns="91440" bIns="45720" anchor="t" anchorCtr="0" upright="1">
                          <a:noAutofit/>
                        </wps:bodyPr>
                      </wps:wsp>
                      <wps:wsp>
                        <wps:cNvPr id="42" name="Rectangle 72"/>
                        <wps:cNvSpPr>
                          <a:spLocks noChangeArrowheads="1"/>
                        </wps:cNvSpPr>
                        <wps:spPr bwMode="auto">
                          <a:xfrm>
                            <a:off x="2072005" y="2553970"/>
                            <a:ext cx="904875" cy="295275"/>
                          </a:xfrm>
                          <a:prstGeom prst="rect">
                            <a:avLst/>
                          </a:prstGeom>
                          <a:solidFill>
                            <a:srgbClr val="FFFFFF"/>
                          </a:solidFill>
                          <a:ln w="9525">
                            <a:solidFill>
                              <a:srgbClr val="000000"/>
                            </a:solidFill>
                            <a:miter lim="800000"/>
                            <a:headEnd/>
                            <a:tailEnd/>
                          </a:ln>
                        </wps:spPr>
                        <wps:txbx>
                          <w:txbxContent>
                            <w:p w:rsidR="00221099" w:rsidRDefault="00221099" w:rsidP="0072328D">
                              <w:pPr>
                                <w:rPr>
                                  <w:sz w:val="20"/>
                                </w:rPr>
                              </w:pPr>
                              <w:r>
                                <w:rPr>
                                  <w:sz w:val="20"/>
                                </w:rPr>
                                <w:t>QL NXB</w:t>
                              </w:r>
                            </w:p>
                          </w:txbxContent>
                        </wps:txbx>
                        <wps:bodyPr rot="0" vert="horz" wrap="square" lIns="91440" tIns="45720" rIns="91440" bIns="45720" anchor="t" anchorCtr="0" upright="1">
                          <a:noAutofit/>
                        </wps:bodyPr>
                      </wps:wsp>
                      <wps:wsp>
                        <wps:cNvPr id="43" name="Rectangle 73"/>
                        <wps:cNvSpPr>
                          <a:spLocks noChangeArrowheads="1"/>
                        </wps:cNvSpPr>
                        <wps:spPr bwMode="auto">
                          <a:xfrm>
                            <a:off x="2072005" y="2030095"/>
                            <a:ext cx="904875" cy="295275"/>
                          </a:xfrm>
                          <a:prstGeom prst="rect">
                            <a:avLst/>
                          </a:prstGeom>
                          <a:solidFill>
                            <a:srgbClr val="FFFFFF"/>
                          </a:solidFill>
                          <a:ln w="9525">
                            <a:solidFill>
                              <a:srgbClr val="000000"/>
                            </a:solidFill>
                            <a:miter lim="800000"/>
                            <a:headEnd/>
                            <a:tailEnd/>
                          </a:ln>
                        </wps:spPr>
                        <wps:txbx>
                          <w:txbxContent>
                            <w:p w:rsidR="00221099" w:rsidRDefault="00221099" w:rsidP="0072328D">
                              <w:pPr>
                                <w:jc w:val="left"/>
                                <w:rPr>
                                  <w:sz w:val="20"/>
                                </w:rPr>
                              </w:pPr>
                              <w:r>
                                <w:rPr>
                                  <w:sz w:val="20"/>
                                </w:rPr>
                                <w:t>QL Sản phẩm</w:t>
                              </w:r>
                            </w:p>
                          </w:txbxContent>
                        </wps:txbx>
                        <wps:bodyPr rot="0" vert="horz" wrap="square" lIns="91440" tIns="45720" rIns="91440" bIns="45720" anchor="t" anchorCtr="0" upright="1">
                          <a:noAutofit/>
                        </wps:bodyPr>
                      </wps:wsp>
                      <wps:wsp>
                        <wps:cNvPr id="44" name="Rectangle 74"/>
                        <wps:cNvSpPr>
                          <a:spLocks noChangeArrowheads="1"/>
                        </wps:cNvSpPr>
                        <wps:spPr bwMode="auto">
                          <a:xfrm>
                            <a:off x="3395345" y="2049145"/>
                            <a:ext cx="1097280" cy="295275"/>
                          </a:xfrm>
                          <a:prstGeom prst="rect">
                            <a:avLst/>
                          </a:prstGeom>
                          <a:solidFill>
                            <a:srgbClr val="FFFFFF"/>
                          </a:solidFill>
                          <a:ln w="9525">
                            <a:solidFill>
                              <a:srgbClr val="000000"/>
                            </a:solidFill>
                            <a:miter lim="800000"/>
                            <a:headEnd/>
                            <a:tailEnd/>
                          </a:ln>
                        </wps:spPr>
                        <wps:txbx>
                          <w:txbxContent>
                            <w:p w:rsidR="00221099" w:rsidRDefault="00221099" w:rsidP="0072328D">
                              <w:pPr>
                                <w:rPr>
                                  <w:sz w:val="20"/>
                                </w:rPr>
                              </w:pPr>
                              <w:r>
                                <w:rPr>
                                  <w:sz w:val="20"/>
                                </w:rPr>
                                <w:t>Chi tiết đơn hàng</w:t>
                              </w:r>
                            </w:p>
                          </w:txbxContent>
                        </wps:txbx>
                        <wps:bodyPr rot="0" vert="horz" wrap="square" lIns="91440" tIns="45720" rIns="91440" bIns="45720" anchor="t" anchorCtr="0" upright="1">
                          <a:noAutofit/>
                        </wps:bodyPr>
                      </wps:wsp>
                      <wps:wsp>
                        <wps:cNvPr id="45" name="Rectangle 75"/>
                        <wps:cNvSpPr>
                          <a:spLocks noChangeArrowheads="1"/>
                        </wps:cNvSpPr>
                        <wps:spPr bwMode="auto">
                          <a:xfrm>
                            <a:off x="4919345" y="2049145"/>
                            <a:ext cx="1000125" cy="295275"/>
                          </a:xfrm>
                          <a:prstGeom prst="rect">
                            <a:avLst/>
                          </a:prstGeom>
                          <a:solidFill>
                            <a:srgbClr val="FFFFFF"/>
                          </a:solidFill>
                          <a:ln w="9525">
                            <a:solidFill>
                              <a:srgbClr val="000000"/>
                            </a:solidFill>
                            <a:miter lim="800000"/>
                            <a:headEnd/>
                            <a:tailEnd/>
                          </a:ln>
                        </wps:spPr>
                        <wps:txbx>
                          <w:txbxContent>
                            <w:p w:rsidR="00221099" w:rsidRDefault="00221099" w:rsidP="0072328D">
                              <w:pPr>
                                <w:rPr>
                                  <w:sz w:val="22"/>
                                </w:rPr>
                              </w:pPr>
                              <w:r>
                                <w:rPr>
                                  <w:sz w:val="22"/>
                                </w:rPr>
                                <w:t>Lịch sử GD</w:t>
                              </w:r>
                            </w:p>
                          </w:txbxContent>
                        </wps:txbx>
                        <wps:bodyPr rot="0" vert="horz" wrap="square" lIns="91440" tIns="45720" rIns="91440" bIns="45720" anchor="t" anchorCtr="0" upright="1">
                          <a:noAutofit/>
                        </wps:bodyPr>
                      </wps:wsp>
                      <wps:wsp>
                        <wps:cNvPr id="46" name="Rectangle 76"/>
                        <wps:cNvSpPr>
                          <a:spLocks noChangeArrowheads="1"/>
                        </wps:cNvSpPr>
                        <wps:spPr bwMode="auto">
                          <a:xfrm>
                            <a:off x="3423285" y="1525270"/>
                            <a:ext cx="990600" cy="295275"/>
                          </a:xfrm>
                          <a:prstGeom prst="rect">
                            <a:avLst/>
                          </a:prstGeom>
                          <a:solidFill>
                            <a:srgbClr val="FFFFFF"/>
                          </a:solidFill>
                          <a:ln w="9525">
                            <a:solidFill>
                              <a:srgbClr val="000000"/>
                            </a:solidFill>
                            <a:miter lim="800000"/>
                            <a:headEnd/>
                            <a:tailEnd/>
                          </a:ln>
                        </wps:spPr>
                        <wps:txbx>
                          <w:txbxContent>
                            <w:p w:rsidR="00221099" w:rsidRDefault="00221099" w:rsidP="0072328D">
                              <w:pPr>
                                <w:rPr>
                                  <w:sz w:val="18"/>
                                </w:rPr>
                              </w:pPr>
                              <w:r>
                                <w:rPr>
                                  <w:sz w:val="18"/>
                                </w:rPr>
                                <w:t>QL Đơn hàng</w:t>
                              </w:r>
                            </w:p>
                          </w:txbxContent>
                        </wps:txbx>
                        <wps:bodyPr rot="0" vert="horz" wrap="square" lIns="91440" tIns="45720" rIns="91440" bIns="45720" anchor="t" anchorCtr="0" upright="1">
                          <a:noAutofit/>
                        </wps:bodyPr>
                      </wps:wsp>
                      <wps:wsp>
                        <wps:cNvPr id="47" name="Rectangle 77"/>
                        <wps:cNvSpPr>
                          <a:spLocks noChangeArrowheads="1"/>
                        </wps:cNvSpPr>
                        <wps:spPr bwMode="auto">
                          <a:xfrm>
                            <a:off x="2072005" y="1515745"/>
                            <a:ext cx="904875" cy="295275"/>
                          </a:xfrm>
                          <a:prstGeom prst="rect">
                            <a:avLst/>
                          </a:prstGeom>
                          <a:solidFill>
                            <a:srgbClr val="FFFFFF"/>
                          </a:solidFill>
                          <a:ln w="9525">
                            <a:solidFill>
                              <a:srgbClr val="000000"/>
                            </a:solidFill>
                            <a:miter lim="800000"/>
                            <a:headEnd/>
                            <a:tailEnd/>
                          </a:ln>
                        </wps:spPr>
                        <wps:txbx>
                          <w:txbxContent>
                            <w:p w:rsidR="00221099" w:rsidRPr="00FD440F" w:rsidRDefault="00221099" w:rsidP="0072328D">
                              <w:pPr>
                                <w:rPr>
                                  <w:sz w:val="18"/>
                                  <w:szCs w:val="18"/>
                                </w:rPr>
                              </w:pPr>
                              <w:r w:rsidRPr="00FD440F">
                                <w:rPr>
                                  <w:sz w:val="18"/>
                                  <w:szCs w:val="18"/>
                                </w:rPr>
                                <w:t>QL Danh mục</w:t>
                              </w:r>
                            </w:p>
                          </w:txbxContent>
                        </wps:txbx>
                        <wps:bodyPr rot="0" vert="horz" wrap="square" lIns="91440" tIns="45720" rIns="91440" bIns="45720" anchor="t" anchorCtr="0" upright="1">
                          <a:noAutofit/>
                        </wps:bodyPr>
                      </wps:wsp>
                      <wps:wsp>
                        <wps:cNvPr id="48" name="Rectangle 78"/>
                        <wps:cNvSpPr>
                          <a:spLocks noChangeArrowheads="1"/>
                        </wps:cNvSpPr>
                        <wps:spPr bwMode="auto">
                          <a:xfrm>
                            <a:off x="4919345" y="1534795"/>
                            <a:ext cx="1000125" cy="295275"/>
                          </a:xfrm>
                          <a:prstGeom prst="rect">
                            <a:avLst/>
                          </a:prstGeom>
                          <a:solidFill>
                            <a:srgbClr val="FFFFFF"/>
                          </a:solidFill>
                          <a:ln w="9525">
                            <a:solidFill>
                              <a:srgbClr val="000000"/>
                            </a:solidFill>
                            <a:miter lim="800000"/>
                            <a:headEnd/>
                            <a:tailEnd/>
                          </a:ln>
                        </wps:spPr>
                        <wps:txbx>
                          <w:txbxContent>
                            <w:p w:rsidR="00221099" w:rsidRDefault="00221099" w:rsidP="0072328D">
                              <w:pPr>
                                <w:rPr>
                                  <w:sz w:val="22"/>
                                </w:rPr>
                              </w:pPr>
                              <w:r>
                                <w:rPr>
                                  <w:sz w:val="22"/>
                                </w:rPr>
                                <w:t>Thông tin KH</w:t>
                              </w:r>
                            </w:p>
                          </w:txbxContent>
                        </wps:txbx>
                        <wps:bodyPr rot="0" vert="horz" wrap="square" lIns="91440" tIns="45720" rIns="91440" bIns="45720" anchor="t" anchorCtr="0" upright="1">
                          <a:noAutofit/>
                        </wps:bodyPr>
                      </wps:wsp>
                      <wps:wsp>
                        <wps:cNvPr id="49" name="Rectangle 79"/>
                        <wps:cNvSpPr>
                          <a:spLocks noChangeArrowheads="1"/>
                        </wps:cNvSpPr>
                        <wps:spPr bwMode="auto">
                          <a:xfrm>
                            <a:off x="614045" y="2563495"/>
                            <a:ext cx="904875" cy="295275"/>
                          </a:xfrm>
                          <a:prstGeom prst="rect">
                            <a:avLst/>
                          </a:prstGeom>
                          <a:solidFill>
                            <a:srgbClr val="FFFFFF"/>
                          </a:solidFill>
                          <a:ln w="9525">
                            <a:solidFill>
                              <a:srgbClr val="000000"/>
                            </a:solidFill>
                            <a:miter lim="800000"/>
                            <a:headEnd/>
                            <a:tailEnd/>
                          </a:ln>
                        </wps:spPr>
                        <wps:txbx>
                          <w:txbxContent>
                            <w:p w:rsidR="00221099" w:rsidRPr="00FD440F" w:rsidRDefault="00221099" w:rsidP="00FD440F">
                              <w:pPr>
                                <w:jc w:val="center"/>
                                <w:rPr>
                                  <w:sz w:val="20"/>
                                </w:rPr>
                              </w:pPr>
                              <w:r w:rsidRPr="00FD440F">
                                <w:rPr>
                                  <w:sz w:val="20"/>
                                </w:rPr>
                                <w:t>TK Quản trị</w:t>
                              </w:r>
                            </w:p>
                          </w:txbxContent>
                        </wps:txbx>
                        <wps:bodyPr rot="0" vert="horz" wrap="square" lIns="91440" tIns="45720" rIns="91440" bIns="45720" anchor="t" anchorCtr="0" upright="1">
                          <a:noAutofit/>
                        </wps:bodyPr>
                      </wps:wsp>
                      <wps:wsp>
                        <wps:cNvPr id="50" name="AutoShape 80"/>
                        <wps:cNvCnPr>
                          <a:cxnSpLocks noChangeShapeType="1"/>
                        </wps:cNvCnPr>
                        <wps:spPr bwMode="auto">
                          <a:xfrm>
                            <a:off x="366395" y="1335405"/>
                            <a:ext cx="635" cy="1381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84"/>
                        <wps:cNvCnPr>
                          <a:cxnSpLocks noChangeShapeType="1"/>
                        </wps:cNvCnPr>
                        <wps:spPr bwMode="auto">
                          <a:xfrm>
                            <a:off x="1814195" y="1344930"/>
                            <a:ext cx="635" cy="1837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85"/>
                        <wps:cNvCnPr>
                          <a:cxnSpLocks noChangeShapeType="1"/>
                        </wps:cNvCnPr>
                        <wps:spPr bwMode="auto">
                          <a:xfrm>
                            <a:off x="1814195" y="2691765"/>
                            <a:ext cx="266700" cy="14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86"/>
                        <wps:cNvCnPr>
                          <a:cxnSpLocks noChangeShapeType="1"/>
                        </wps:cNvCnPr>
                        <wps:spPr bwMode="auto">
                          <a:xfrm>
                            <a:off x="1823720" y="2167890"/>
                            <a:ext cx="266700" cy="14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87"/>
                        <wps:cNvCnPr>
                          <a:cxnSpLocks noChangeShapeType="1"/>
                        </wps:cNvCnPr>
                        <wps:spPr bwMode="auto">
                          <a:xfrm>
                            <a:off x="1823720" y="1644015"/>
                            <a:ext cx="266700" cy="14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Rectangle 88"/>
                        <wps:cNvSpPr>
                          <a:spLocks noChangeArrowheads="1"/>
                        </wps:cNvSpPr>
                        <wps:spPr bwMode="auto">
                          <a:xfrm>
                            <a:off x="2062480" y="3068320"/>
                            <a:ext cx="904875" cy="495300"/>
                          </a:xfrm>
                          <a:prstGeom prst="rect">
                            <a:avLst/>
                          </a:prstGeom>
                          <a:solidFill>
                            <a:srgbClr val="FFFFFF"/>
                          </a:solidFill>
                          <a:ln w="9525">
                            <a:solidFill>
                              <a:srgbClr val="000000"/>
                            </a:solidFill>
                            <a:miter lim="800000"/>
                            <a:headEnd/>
                            <a:tailEnd/>
                          </a:ln>
                        </wps:spPr>
                        <wps:txbx>
                          <w:txbxContent>
                            <w:p w:rsidR="00221099" w:rsidRDefault="00221099" w:rsidP="0072328D">
                              <w:pPr>
                                <w:jc w:val="center"/>
                                <w:rPr>
                                  <w:sz w:val="16"/>
                                </w:rPr>
                              </w:pPr>
                              <w:r>
                                <w:rPr>
                                  <w:sz w:val="24"/>
                                </w:rPr>
                                <w:t>Chi tiết sản phẩm</w:t>
                              </w:r>
                            </w:p>
                          </w:txbxContent>
                        </wps:txbx>
                        <wps:bodyPr rot="0" vert="horz" wrap="square" lIns="91440" tIns="45720" rIns="91440" bIns="45720" anchor="t" anchorCtr="0" upright="1">
                          <a:noAutofit/>
                        </wps:bodyPr>
                      </wps:wsp>
                      <wps:wsp>
                        <wps:cNvPr id="56" name="AutoShape 89"/>
                        <wps:cNvCnPr>
                          <a:cxnSpLocks noChangeShapeType="1"/>
                        </wps:cNvCnPr>
                        <wps:spPr bwMode="auto">
                          <a:xfrm>
                            <a:off x="1795145" y="3182620"/>
                            <a:ext cx="266700" cy="14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90"/>
                        <wps:cNvCnPr>
                          <a:cxnSpLocks noChangeShapeType="1"/>
                        </wps:cNvCnPr>
                        <wps:spPr bwMode="auto">
                          <a:xfrm>
                            <a:off x="4681220" y="1310640"/>
                            <a:ext cx="635" cy="900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91"/>
                        <wps:cNvCnPr>
                          <a:cxnSpLocks noChangeShapeType="1"/>
                        </wps:cNvCnPr>
                        <wps:spPr bwMode="auto">
                          <a:xfrm>
                            <a:off x="4681220" y="1677670"/>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92"/>
                        <wps:cNvCnPr>
                          <a:cxnSpLocks noChangeShapeType="1"/>
                        </wps:cNvCnPr>
                        <wps:spPr bwMode="auto">
                          <a:xfrm>
                            <a:off x="4681855" y="2210435"/>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93"/>
                        <wps:cNvCnPr>
                          <a:cxnSpLocks noChangeShapeType="1"/>
                        </wps:cNvCnPr>
                        <wps:spPr bwMode="auto">
                          <a:xfrm>
                            <a:off x="3214370" y="1310640"/>
                            <a:ext cx="635" cy="900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94"/>
                        <wps:cNvCnPr>
                          <a:cxnSpLocks noChangeShapeType="1"/>
                        </wps:cNvCnPr>
                        <wps:spPr bwMode="auto">
                          <a:xfrm>
                            <a:off x="3195320" y="1677670"/>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95"/>
                        <wps:cNvCnPr>
                          <a:cxnSpLocks noChangeShapeType="1"/>
                        </wps:cNvCnPr>
                        <wps:spPr bwMode="auto">
                          <a:xfrm>
                            <a:off x="3214370" y="2192020"/>
                            <a:ext cx="2095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96"/>
                        <wps:cNvCnPr>
                          <a:cxnSpLocks noChangeShapeType="1"/>
                        </wps:cNvCnPr>
                        <wps:spPr bwMode="auto">
                          <a:xfrm>
                            <a:off x="375920" y="1678305"/>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97"/>
                        <wps:cNvCnPr>
                          <a:cxnSpLocks noChangeShapeType="1"/>
                        </wps:cNvCnPr>
                        <wps:spPr bwMode="auto">
                          <a:xfrm>
                            <a:off x="385445" y="2209800"/>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98"/>
                        <wps:cNvCnPr>
                          <a:cxnSpLocks noChangeShapeType="1"/>
                        </wps:cNvCnPr>
                        <wps:spPr bwMode="auto">
                          <a:xfrm>
                            <a:off x="366395" y="2706370"/>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57" o:spid="_x0000_s1026" editas="canvas" style="width:473.7pt;height:307.95pt;mso-position-horizontal-relative:char;mso-position-vertical-relative:line" coordsize="60159,3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159;height:39109;visibility:visible;mso-wrap-style:square">
                  <v:fill o:detectmouseclick="t"/>
                  <v:path o:connecttype="none"/>
                </v:shape>
                <v:rect id="Rectangle 59" o:spid="_x0000_s1028" style="position:absolute;left:10236;top:1822;width:3762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221099" w:rsidRDefault="00221099" w:rsidP="0072328D">
                        <w:pPr>
                          <w:spacing w:line="360" w:lineRule="auto"/>
                          <w:jc w:val="center"/>
                          <w:rPr>
                            <w:b/>
                            <w:szCs w:val="28"/>
                          </w:rPr>
                        </w:pPr>
                        <w:r>
                          <w:rPr>
                            <w:b/>
                            <w:szCs w:val="28"/>
                          </w:rPr>
                          <w:t>WEBSITE BÁN HÀNG BOOK  STORE</w:t>
                        </w:r>
                      </w:p>
                    </w:txbxContent>
                  </v:textbox>
                </v:rect>
                <v:shapetype id="_x0000_t32" coordsize="21600,21600" o:spt="32" o:oned="t" path="m,l21600,21600e" filled="f">
                  <v:path arrowok="t" fillok="f" o:connecttype="none"/>
                  <o:lock v:ext="edit" shapetype="t"/>
                </v:shapetype>
                <v:shape id="AutoShape 60" o:spid="_x0000_s1029" type="#_x0000_t32" style="position:absolute;left:8997;top:7639;width:43771;height: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Y2wAAAANsAAAAPAAAAZHJzL2Rvd25yZXYueG1sRE9Ni8Iw&#10;EL0v7H8II+xl0bS7IF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sLhmNsAAAADbAAAADwAAAAAA&#10;AAAAAAAAAAAHAgAAZHJzL2Rvd25yZXYueG1sUEsFBgAAAAADAAMAtwAAAPQCAAAAAA==&#10;"/>
                <v:rect id="Rectangle 61" o:spid="_x0000_s1030" style="position:absolute;left:2997;top:10013;width:12090;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221099" w:rsidRDefault="00221099" w:rsidP="0072328D">
                        <w:pPr>
                          <w:jc w:val="center"/>
                          <w:rPr>
                            <w:sz w:val="18"/>
                            <w:szCs w:val="22"/>
                          </w:rPr>
                        </w:pPr>
                        <w:r>
                          <w:rPr>
                            <w:sz w:val="18"/>
                            <w:szCs w:val="22"/>
                          </w:rPr>
                          <w:t>QL Hệ thống</w:t>
                        </w:r>
                      </w:p>
                    </w:txbxContent>
                  </v:textbox>
                </v:rect>
                <v:rect id="Rectangle 62" o:spid="_x0000_s1031" style="position:absolute;left:17665;top:10013;width:12103;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221099" w:rsidRPr="00FD440F" w:rsidRDefault="00221099" w:rsidP="0072328D">
                        <w:pPr>
                          <w:jc w:val="center"/>
                          <w:rPr>
                            <w:sz w:val="20"/>
                            <w:szCs w:val="20"/>
                          </w:rPr>
                        </w:pPr>
                        <w:r w:rsidRPr="00FD440F">
                          <w:rPr>
                            <w:sz w:val="20"/>
                            <w:szCs w:val="20"/>
                          </w:rPr>
                          <w:t>QL Sản phẩm</w:t>
                        </w:r>
                      </w:p>
                    </w:txbxContent>
                  </v:textbox>
                </v:rect>
                <v:rect id="Rectangle 63" o:spid="_x0000_s1032" style="position:absolute;left:31667;top:9867;width:1247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221099" w:rsidRDefault="00221099" w:rsidP="0072328D">
                        <w:pPr>
                          <w:jc w:val="center"/>
                          <w:rPr>
                            <w:sz w:val="18"/>
                            <w:szCs w:val="22"/>
                          </w:rPr>
                        </w:pPr>
                        <w:r>
                          <w:rPr>
                            <w:sz w:val="18"/>
                            <w:szCs w:val="22"/>
                          </w:rPr>
                          <w:t>QL Đơn hàng</w:t>
                        </w:r>
                      </w:p>
                    </w:txbxContent>
                  </v:textbox>
                </v:rect>
                <v:rect id="Rectangle 64" o:spid="_x0000_s1033" style="position:absolute;left:46043;top:9734;width:13151;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221099" w:rsidRDefault="00221099" w:rsidP="0072328D">
                        <w:pPr>
                          <w:jc w:val="center"/>
                          <w:rPr>
                            <w:sz w:val="18"/>
                            <w:szCs w:val="22"/>
                          </w:rPr>
                        </w:pPr>
                        <w:r>
                          <w:rPr>
                            <w:sz w:val="18"/>
                            <w:szCs w:val="22"/>
                          </w:rPr>
                          <w:t>QL Khách hàng</w:t>
                        </w:r>
                      </w:p>
                    </w:txbxContent>
                  </v:textbox>
                </v:rect>
                <v:shape id="AutoShape 65" o:spid="_x0000_s1034" type="#_x0000_t32" style="position:absolute;left:29051;top:5156;width:44;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AutoShape 66" o:spid="_x0000_s1035" type="#_x0000_t32" style="position:absolute;left:52622;top:7537;width:146;height:2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HUwwAAANsAAAAPAAAAZHJzL2Rvd25yZXYueG1sRI/BasMw&#10;EETvhfyD2EBvtZyU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HGpx1MMAAADbAAAADwAA&#10;AAAAAAAAAAAAAAAHAgAAZHJzL2Rvd25yZXYueG1sUEsFBgAAAAADAAMAtwAAAPcCAAAAAA==&#10;">
                  <v:stroke endarrow="block"/>
                </v:shape>
                <v:shape id="AutoShape 67" o:spid="_x0000_s1036" type="#_x0000_t32" style="position:absolute;left:37820;top:7575;width:83;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shape id="AutoShape 68" o:spid="_x0000_s1037" type="#_x0000_t32" style="position:absolute;left:23704;top:7632;width:13;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shape id="AutoShape 69" o:spid="_x0000_s1038" type="#_x0000_t32" style="position:absolute;left:9042;top:7918;width:6;height:2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rect id="Rectangle 70" o:spid="_x0000_s1039" style="position:absolute;left:6235;top:15443;width:8852;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221099" w:rsidRPr="00FD440F" w:rsidRDefault="00221099" w:rsidP="0072328D">
                        <w:pPr>
                          <w:jc w:val="center"/>
                          <w:rPr>
                            <w:sz w:val="20"/>
                            <w:szCs w:val="20"/>
                          </w:rPr>
                        </w:pPr>
                        <w:r w:rsidRPr="00FD440F">
                          <w:rPr>
                            <w:sz w:val="20"/>
                            <w:szCs w:val="20"/>
                          </w:rPr>
                          <w:t>Đăng nhập</w:t>
                        </w:r>
                      </w:p>
                    </w:txbxContent>
                  </v:textbox>
                </v:rect>
                <v:rect id="Rectangle 71" o:spid="_x0000_s1040" style="position:absolute;left:6235;top:20777;width:904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221099" w:rsidRPr="00FD440F" w:rsidRDefault="00221099" w:rsidP="0072328D">
                        <w:pPr>
                          <w:jc w:val="center"/>
                          <w:rPr>
                            <w:sz w:val="20"/>
                            <w:szCs w:val="20"/>
                          </w:rPr>
                        </w:pPr>
                        <w:r w:rsidRPr="00FD440F">
                          <w:rPr>
                            <w:sz w:val="20"/>
                            <w:szCs w:val="20"/>
                          </w:rPr>
                          <w:t>Đăng xuất</w:t>
                        </w:r>
                      </w:p>
                    </w:txbxContent>
                  </v:textbox>
                </v:rect>
                <v:rect id="Rectangle 72" o:spid="_x0000_s1041" style="position:absolute;left:20720;top:25539;width:9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221099" w:rsidRDefault="00221099" w:rsidP="0072328D">
                        <w:pPr>
                          <w:rPr>
                            <w:sz w:val="20"/>
                          </w:rPr>
                        </w:pPr>
                        <w:r>
                          <w:rPr>
                            <w:sz w:val="20"/>
                          </w:rPr>
                          <w:t>QL NXB</w:t>
                        </w:r>
                      </w:p>
                    </w:txbxContent>
                  </v:textbox>
                </v:rect>
                <v:rect id="Rectangle 73" o:spid="_x0000_s1042" style="position:absolute;left:20720;top:20300;width:9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221099" w:rsidRDefault="00221099" w:rsidP="0072328D">
                        <w:pPr>
                          <w:jc w:val="left"/>
                          <w:rPr>
                            <w:sz w:val="20"/>
                          </w:rPr>
                        </w:pPr>
                        <w:r>
                          <w:rPr>
                            <w:sz w:val="20"/>
                          </w:rPr>
                          <w:t>QL Sản phẩm</w:t>
                        </w:r>
                      </w:p>
                    </w:txbxContent>
                  </v:textbox>
                </v:rect>
                <v:rect id="Rectangle 74" o:spid="_x0000_s1043" style="position:absolute;left:33953;top:20491;width:109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221099" w:rsidRDefault="00221099" w:rsidP="0072328D">
                        <w:pPr>
                          <w:rPr>
                            <w:sz w:val="20"/>
                          </w:rPr>
                        </w:pPr>
                        <w:r>
                          <w:rPr>
                            <w:sz w:val="20"/>
                          </w:rPr>
                          <w:t>Chi tiết đơn hàng</w:t>
                        </w:r>
                      </w:p>
                    </w:txbxContent>
                  </v:textbox>
                </v:rect>
                <v:rect id="Rectangle 75" o:spid="_x0000_s1044" style="position:absolute;left:49193;top:20491;width:10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221099" w:rsidRDefault="00221099" w:rsidP="0072328D">
                        <w:pPr>
                          <w:rPr>
                            <w:sz w:val="22"/>
                          </w:rPr>
                        </w:pPr>
                        <w:r>
                          <w:rPr>
                            <w:sz w:val="22"/>
                          </w:rPr>
                          <w:t>Lịch sử GD</w:t>
                        </w:r>
                      </w:p>
                    </w:txbxContent>
                  </v:textbox>
                </v:rect>
                <v:rect id="Rectangle 76" o:spid="_x0000_s1045" style="position:absolute;left:34232;top:15252;width:9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221099" w:rsidRDefault="00221099" w:rsidP="0072328D">
                        <w:pPr>
                          <w:rPr>
                            <w:sz w:val="18"/>
                          </w:rPr>
                        </w:pPr>
                        <w:r>
                          <w:rPr>
                            <w:sz w:val="18"/>
                          </w:rPr>
                          <w:t>QL Đơn hàng</w:t>
                        </w:r>
                      </w:p>
                    </w:txbxContent>
                  </v:textbox>
                </v:rect>
                <v:rect id="Rectangle 77" o:spid="_x0000_s1046" style="position:absolute;left:20720;top:15157;width:9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rsidR="00221099" w:rsidRPr="00FD440F" w:rsidRDefault="00221099" w:rsidP="0072328D">
                        <w:pPr>
                          <w:rPr>
                            <w:sz w:val="18"/>
                            <w:szCs w:val="18"/>
                          </w:rPr>
                        </w:pPr>
                        <w:r w:rsidRPr="00FD440F">
                          <w:rPr>
                            <w:sz w:val="18"/>
                            <w:szCs w:val="18"/>
                          </w:rPr>
                          <w:t>QL Danh mục</w:t>
                        </w:r>
                      </w:p>
                    </w:txbxContent>
                  </v:textbox>
                </v:rect>
                <v:rect id="Rectangle 78" o:spid="_x0000_s1047" style="position:absolute;left:49193;top:15347;width:10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textbox>
                    <w:txbxContent>
                      <w:p w:rsidR="00221099" w:rsidRDefault="00221099" w:rsidP="0072328D">
                        <w:pPr>
                          <w:rPr>
                            <w:sz w:val="22"/>
                          </w:rPr>
                        </w:pPr>
                        <w:r>
                          <w:rPr>
                            <w:sz w:val="22"/>
                          </w:rPr>
                          <w:t>Thông tin KH</w:t>
                        </w:r>
                      </w:p>
                    </w:txbxContent>
                  </v:textbox>
                </v:rect>
                <v:rect id="Rectangle 79" o:spid="_x0000_s1048" style="position:absolute;left:6140;top:25634;width:90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textbox>
                    <w:txbxContent>
                      <w:p w:rsidR="00221099" w:rsidRPr="00FD440F" w:rsidRDefault="00221099" w:rsidP="00FD440F">
                        <w:pPr>
                          <w:jc w:val="center"/>
                          <w:rPr>
                            <w:sz w:val="20"/>
                          </w:rPr>
                        </w:pPr>
                        <w:r w:rsidRPr="00FD440F">
                          <w:rPr>
                            <w:sz w:val="20"/>
                          </w:rPr>
                          <w:t>TK Quản trị</w:t>
                        </w:r>
                      </w:p>
                    </w:txbxContent>
                  </v:textbox>
                </v:rect>
                <v:shape id="AutoShape 80" o:spid="_x0000_s1049" type="#_x0000_t32" style="position:absolute;left:3663;top:13354;width:7;height:13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shape id="AutoShape 84" o:spid="_x0000_s1050" type="#_x0000_t32" style="position:absolute;left:18141;top:13449;width:7;height:18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85" o:spid="_x0000_s1051" type="#_x0000_t32" style="position:absolute;left:18141;top:26917;width:2667;height: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AutoShape 86" o:spid="_x0000_s1052" type="#_x0000_t32" style="position:absolute;left:18237;top:21678;width:2667;height: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AutoShape 87" o:spid="_x0000_s1053" type="#_x0000_t32" style="position:absolute;left:18237;top:16440;width:2667;height: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rect id="Rectangle 88" o:spid="_x0000_s1054" style="position:absolute;left:20624;top:30683;width:904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rsidR="00221099" w:rsidRDefault="00221099" w:rsidP="0072328D">
                        <w:pPr>
                          <w:jc w:val="center"/>
                          <w:rPr>
                            <w:sz w:val="16"/>
                          </w:rPr>
                        </w:pPr>
                        <w:r>
                          <w:rPr>
                            <w:sz w:val="24"/>
                          </w:rPr>
                          <w:t>Chi tiết sản phẩm</w:t>
                        </w:r>
                      </w:p>
                    </w:txbxContent>
                  </v:textbox>
                </v:rect>
                <v:shape id="AutoShape 89" o:spid="_x0000_s1055" type="#_x0000_t32" style="position:absolute;left:17951;top:31826;width:2667;height: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90" o:spid="_x0000_s1056" type="#_x0000_t32" style="position:absolute;left:46812;top:13106;width:6;height:9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91" o:spid="_x0000_s1057" type="#_x0000_t32" style="position:absolute;left:46812;top:16776;width:238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92" o:spid="_x0000_s1058" type="#_x0000_t32" style="position:absolute;left:46818;top:22104;width:238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93" o:spid="_x0000_s1059" type="#_x0000_t32" style="position:absolute;left:32143;top:13106;width:7;height:9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AutoShape 94" o:spid="_x0000_s1060" type="#_x0000_t32" style="position:absolute;left:31953;top:16776;width:238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95" o:spid="_x0000_s1061" type="#_x0000_t32" style="position:absolute;left:32143;top:21920;width:20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">
                  <v:stroke endarrow="block"/>
                </v:shape>
                <v:shape id="AutoShape 96" o:spid="_x0000_s1062" type="#_x0000_t32" style="position:absolute;left:3759;top:16783;width:238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VzxQAAANsAAAAPAAAAZHJzL2Rvd25yZXYueG1sRI9Ba8JA&#10;FITvBf/D8oTe6iYt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B31QVzxQAAANsAAAAP&#10;AAAAAAAAAAAAAAAAAAcCAABkcnMvZG93bnJldi54bWxQSwUGAAAAAAMAAwC3AAAA+QIAAAAA&#10;">
                  <v:stroke endarrow="block"/>
                </v:shape>
                <v:shape id="AutoShape 97" o:spid="_x0000_s1063" type="#_x0000_t32" style="position:absolute;left:3854;top:22098;width:238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">
                  <v:stroke endarrow="block"/>
                </v:shape>
                <v:shape id="AutoShape 98" o:spid="_x0000_s1064" type="#_x0000_t32" style="position:absolute;left:3663;top:27063;width:238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">
                  <v:stroke endarrow="block"/>
                </v:shape>
                <w10:anchorlock/>
              </v:group>
            </w:pict>
          </mc:Fallback>
        </mc:AlternateContent>
      </w:r>
    </w:p>
    <w:p w:rsidR="008538BA" w:rsidRDefault="008538BA"/>
    <w:p w:rsidR="008538BA" w:rsidRDefault="008538BA"/>
    <w:p w:rsidR="008538BA" w:rsidRDefault="00C813E8">
      <w:r>
        <w:t>Sơ đồ hệ thống chức năng Back-end:</w:t>
      </w:r>
    </w:p>
    <w:p w:rsidR="00C813E8" w:rsidRDefault="00C813E8">
      <w:r>
        <w:rPr>
          <w:noProof/>
        </w:rPr>
        <w:lastRenderedPageBreak/>
        <w:drawing>
          <wp:inline distT="0" distB="0" distL="0" distR="0">
            <wp:extent cx="5939790" cy="2936875"/>
            <wp:effectExtent l="0" t="0" r="3810" b="0"/>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ackend.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2936875"/>
                    </a:xfrm>
                    <a:prstGeom prst="rect">
                      <a:avLst/>
                    </a:prstGeom>
                  </pic:spPr>
                </pic:pic>
              </a:graphicData>
            </a:graphic>
          </wp:inline>
        </w:drawing>
      </w:r>
    </w:p>
    <w:p w:rsidR="008538BA" w:rsidRDefault="00D11727">
      <w:pPr>
        <w:pStyle w:val="u3"/>
        <w:spacing w:line="360" w:lineRule="auto"/>
        <w:rPr>
          <w:u w:val="single"/>
        </w:rPr>
      </w:pPr>
      <w:bookmarkStart w:id="31" w:name="__RefHeading__3656_1726450414"/>
      <w:bookmarkEnd w:id="31"/>
      <w:r>
        <w:t>4.2.1. Đối khách vãng lai</w:t>
      </w:r>
    </w:p>
    <w:p w:rsidR="008538BA" w:rsidRDefault="00D11727">
      <w:pPr>
        <w:pStyle w:val="oancuaDanhsach"/>
        <w:numPr>
          <w:ilvl w:val="0"/>
          <w:numId w:val="5"/>
        </w:numPr>
        <w:spacing w:line="360" w:lineRule="auto"/>
        <w:rPr>
          <w:b/>
          <w:sz w:val="26"/>
        </w:rPr>
      </w:pPr>
      <w:r>
        <w:rPr>
          <w:b/>
          <w:u w:val="single"/>
        </w:rPr>
        <w:t>Tạo mới tài khoản</w:t>
      </w:r>
    </w:p>
    <w:tbl>
      <w:tblPr>
        <w:tblW w:w="0" w:type="auto"/>
        <w:tblInd w:w="-5" w:type="dxa"/>
        <w:tblLayout w:type="fixed"/>
        <w:tblLook w:val="0000" w:firstRow="0" w:lastRow="0" w:firstColumn="0" w:lastColumn="0" w:noHBand="0" w:noVBand="0"/>
      </w:tblPr>
      <w:tblGrid>
        <w:gridCol w:w="1383"/>
        <w:gridCol w:w="8197"/>
      </w:tblGrid>
      <w:tr w:rsidR="008538BA">
        <w:trPr>
          <w:trHeight w:val="990"/>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113"/>
              <w:jc w:val="left"/>
            </w:pPr>
            <w:r>
              <w:t>Chức năng tạo tài khoản cho phép người dùng vãng lai có thể tạo mới tài khoản.</w:t>
            </w:r>
          </w:p>
        </w:tc>
      </w:tr>
      <w:tr w:rsidR="008538BA">
        <w:trPr>
          <w:trHeight w:val="865"/>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Người dùng cung cấp các thông tin cần thiết để tạo tài khoản</w:t>
            </w:r>
            <w:r w:rsidR="007D1A06">
              <w:t>(Họ và tên</w:t>
            </w:r>
            <w:r w:rsidR="004F37C7">
              <w:t>, địa chỉ</w:t>
            </w:r>
            <w:r w:rsidR="007D1A06">
              <w:t>, mật khẩu, email, điện thoại,…)</w:t>
            </w:r>
            <w:r>
              <w:t>.</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 xml:space="preserve">- Hệ thống sẽ kiểm tra xem các thông tin nhập vào đã đúng định dạng hay chưa? </w:t>
            </w:r>
          </w:p>
          <w:p w:rsidR="008538BA" w:rsidRDefault="00D11727">
            <w:pPr>
              <w:spacing w:before="120" w:line="100" w:lineRule="atLeast"/>
              <w:ind w:left="57"/>
              <w:jc w:val="left"/>
            </w:pPr>
            <w:r>
              <w:t>- Các trường bắt buộc phải nhập nếu khách hàng chưa nhập sẽ yêu cầu người dùng nhập vào.</w:t>
            </w:r>
          </w:p>
          <w:p w:rsidR="008538BA" w:rsidRDefault="00D11727">
            <w:pPr>
              <w:spacing w:before="120" w:line="100" w:lineRule="atLeast"/>
              <w:ind w:left="57"/>
              <w:jc w:val="left"/>
            </w:pPr>
            <w:r>
              <w:t>- Hệ thống sẽ kiểm tra xem tên tài khoản này đã có trong CSDL hay chưa? Nếu đã có yêu cầu người dùng thay đổi tên đăng nhập.</w:t>
            </w:r>
          </w:p>
          <w:p w:rsidR="008538BA" w:rsidRDefault="00D11727">
            <w:pPr>
              <w:spacing w:before="120" w:line="100" w:lineRule="atLeast"/>
              <w:ind w:left="57"/>
              <w:jc w:val="left"/>
            </w:pPr>
            <w:r>
              <w:t>- Sau khi kiểm tra tất cả các thông tin đã đúng thì sẽ thực hiện thêm mới bản ghi vào CSDL lưu trữ thông tin của người dùng.</w:t>
            </w:r>
          </w:p>
        </w:tc>
      </w:tr>
      <w:tr w:rsidR="008538BA">
        <w:trPr>
          <w:trHeight w:val="970"/>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Thông báo cho người dùng tạo thành công tài khoản và có thể dùng tài khoản này để đăng nhập vào hệ thống.</w:t>
            </w:r>
          </w:p>
        </w:tc>
      </w:tr>
    </w:tbl>
    <w:p w:rsidR="008538BA" w:rsidRDefault="008538BA"/>
    <w:p w:rsidR="008538BA" w:rsidRDefault="008538BA"/>
    <w:p w:rsidR="008538BA" w:rsidRDefault="00D11727">
      <w:pPr>
        <w:pStyle w:val="u3"/>
        <w:spacing w:line="360" w:lineRule="auto"/>
      </w:pPr>
      <w:bookmarkStart w:id="32" w:name="__RefHeading__3658_1726450414"/>
      <w:bookmarkEnd w:id="32"/>
      <w:r>
        <w:t>4.2.2. Đối với khách hàng đã có tài khoản với hệ thống</w:t>
      </w:r>
    </w:p>
    <w:p w:rsidR="008538BA" w:rsidRDefault="008538BA"/>
    <w:p w:rsidR="008538BA" w:rsidRDefault="00D11727">
      <w:pPr>
        <w:pStyle w:val="oancuaDanhsach"/>
        <w:numPr>
          <w:ilvl w:val="0"/>
          <w:numId w:val="5"/>
        </w:numPr>
        <w:spacing w:line="360" w:lineRule="auto"/>
        <w:rPr>
          <w:b/>
          <w:sz w:val="26"/>
        </w:rPr>
      </w:pPr>
      <w:r>
        <w:rPr>
          <w:b/>
          <w:u w:val="single"/>
        </w:rPr>
        <w:t>Xem thông tin sản phẩm</w:t>
      </w:r>
    </w:p>
    <w:tbl>
      <w:tblPr>
        <w:tblW w:w="0" w:type="auto"/>
        <w:tblInd w:w="-5" w:type="dxa"/>
        <w:tblLayout w:type="fixed"/>
        <w:tblLook w:val="0000" w:firstRow="0" w:lastRow="0" w:firstColumn="0" w:lastColumn="0" w:noHBand="0" w:noVBand="0"/>
      </w:tblPr>
      <w:tblGrid>
        <w:gridCol w:w="1383"/>
        <w:gridCol w:w="8197"/>
      </w:tblGrid>
      <w:tr w:rsidR="008538BA">
        <w:trPr>
          <w:trHeight w:val="1541"/>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lastRenderedPageBreak/>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rsidP="007D1A06">
            <w:pPr>
              <w:spacing w:before="120" w:line="100" w:lineRule="atLeast"/>
              <w:ind w:left="113"/>
              <w:jc w:val="left"/>
            </w:pPr>
            <w:r>
              <w:t>Chức năng xem thông tin cho phép khách có thể xem thông tin tên sản phẩm, tên nhà</w:t>
            </w:r>
            <w:r w:rsidR="00FD440F">
              <w:t xml:space="preserve"> xuất bản</w:t>
            </w:r>
            <w:r>
              <w:t xml:space="preserve">, </w:t>
            </w:r>
            <w:r w:rsidR="007D1A06">
              <w:t>giá khuyến mại( nếu có), mô tả sản phẩm</w:t>
            </w:r>
            <w:r>
              <w:t>, hình ảnh của sản phẩm …</w:t>
            </w:r>
          </w:p>
        </w:tc>
      </w:tr>
      <w:tr w:rsidR="008538BA">
        <w:trPr>
          <w:trHeight w:val="829"/>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Người dùng click vào sản phẩm muốn xem thông tin.</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Tìm kiếm sản phẩm trong CSDL.</w:t>
            </w:r>
          </w:p>
        </w:tc>
      </w:tr>
      <w:tr w:rsidR="008538BA">
        <w:trPr>
          <w:trHeight w:val="736"/>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Hiển thị ra thông tin của sản phẩm cho người dùng.</w:t>
            </w:r>
          </w:p>
        </w:tc>
      </w:tr>
    </w:tbl>
    <w:p w:rsidR="008538BA" w:rsidRDefault="008538BA"/>
    <w:p w:rsidR="008538BA" w:rsidRDefault="00D11727">
      <w:pPr>
        <w:pStyle w:val="oancuaDanhsach"/>
        <w:numPr>
          <w:ilvl w:val="0"/>
          <w:numId w:val="5"/>
        </w:numPr>
        <w:spacing w:line="360" w:lineRule="auto"/>
        <w:rPr>
          <w:b/>
          <w:sz w:val="26"/>
        </w:rPr>
      </w:pPr>
      <w:r>
        <w:rPr>
          <w:b/>
          <w:u w:val="single"/>
        </w:rPr>
        <w:t>Thêm sản phẩm vào giỏ hàng</w:t>
      </w:r>
    </w:p>
    <w:tbl>
      <w:tblPr>
        <w:tblW w:w="0" w:type="auto"/>
        <w:tblInd w:w="-5" w:type="dxa"/>
        <w:tblLayout w:type="fixed"/>
        <w:tblLook w:val="0000" w:firstRow="0" w:lastRow="0" w:firstColumn="0" w:lastColumn="0" w:noHBand="0" w:noVBand="0"/>
      </w:tblPr>
      <w:tblGrid>
        <w:gridCol w:w="1383"/>
        <w:gridCol w:w="8197"/>
      </w:tblGrid>
      <w:tr w:rsidR="008538BA">
        <w:trPr>
          <w:trHeight w:val="990"/>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113"/>
              <w:jc w:val="left"/>
            </w:pPr>
            <w:r>
              <w:t>Chức năng thêm sản phẩm vào giỏ hàng cho phép khách  thêm 1 sản phẩm vào giỏ hàng.</w:t>
            </w:r>
          </w:p>
        </w:tc>
      </w:tr>
      <w:tr w:rsidR="008538BA">
        <w:trPr>
          <w:trHeight w:val="104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Người dùng click vào nút thêm vào giỏ hàng tương ứng với sản phẩm mong muốn.</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Thêm sản phẩm vào SESSION lưu thông tin giỏ hàng.</w:t>
            </w:r>
          </w:p>
        </w:tc>
      </w:tr>
      <w:tr w:rsidR="008538BA">
        <w:trPr>
          <w:trHeight w:val="970"/>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Thông báo cho người dùng biết sản phẩm đã được đưa vào giỏ hàng thành công.</w:t>
            </w:r>
          </w:p>
        </w:tc>
      </w:tr>
    </w:tbl>
    <w:p w:rsidR="008538BA" w:rsidRDefault="008538BA"/>
    <w:p w:rsidR="008538BA" w:rsidRDefault="008538BA"/>
    <w:p w:rsidR="008538BA" w:rsidRDefault="008538BA"/>
    <w:p w:rsidR="008538BA" w:rsidRDefault="00D11727">
      <w:pPr>
        <w:pStyle w:val="oancuaDanhsach"/>
        <w:numPr>
          <w:ilvl w:val="0"/>
          <w:numId w:val="5"/>
        </w:numPr>
        <w:spacing w:line="480" w:lineRule="auto"/>
        <w:rPr>
          <w:b/>
          <w:sz w:val="26"/>
        </w:rPr>
      </w:pPr>
      <w:r>
        <w:rPr>
          <w:b/>
          <w:u w:val="single"/>
        </w:rPr>
        <w:t>Đăng xuất</w:t>
      </w:r>
    </w:p>
    <w:tbl>
      <w:tblPr>
        <w:tblW w:w="0" w:type="auto"/>
        <w:tblInd w:w="-5" w:type="dxa"/>
        <w:tblLayout w:type="fixed"/>
        <w:tblLook w:val="0000" w:firstRow="0" w:lastRow="0" w:firstColumn="0" w:lastColumn="0" w:noHBand="0" w:noVBand="0"/>
      </w:tblPr>
      <w:tblGrid>
        <w:gridCol w:w="1383"/>
        <w:gridCol w:w="8197"/>
      </w:tblGrid>
      <w:tr w:rsidR="008538BA">
        <w:trPr>
          <w:trHeight w:val="97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113"/>
              <w:jc w:val="left"/>
            </w:pPr>
            <w:r>
              <w:t>Chức năng đăng xuất người dùng  đối với những khách hàng đã có tài khoản và đã đăng nhập vào hệ thống. Chức năng cho phép người dùng có thể đăng xuất tài khoản ra khỏi hệ thống.</w:t>
            </w:r>
          </w:p>
        </w:tc>
      </w:tr>
      <w:tr w:rsidR="008538BA">
        <w:trPr>
          <w:trHeight w:val="104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Người dùng click vào nút thoát tài khoản.</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Hệ thống  thực hiện việc thoát tài khoản.</w:t>
            </w:r>
          </w:p>
        </w:tc>
      </w:tr>
      <w:tr w:rsidR="008538BA">
        <w:trPr>
          <w:trHeight w:val="776"/>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Thông báo kết quả cho người dùng và hiện lại nút đăng nhập.</w:t>
            </w:r>
          </w:p>
        </w:tc>
      </w:tr>
    </w:tbl>
    <w:p w:rsidR="008538BA" w:rsidRDefault="008538BA"/>
    <w:p w:rsidR="008538BA" w:rsidRDefault="00D11727">
      <w:pPr>
        <w:pStyle w:val="oancuaDanhsach"/>
        <w:numPr>
          <w:ilvl w:val="0"/>
          <w:numId w:val="5"/>
        </w:numPr>
      </w:pPr>
      <w:r>
        <w:rPr>
          <w:b/>
          <w:u w:val="single"/>
        </w:rPr>
        <w:t>Đăng nhập</w:t>
      </w:r>
    </w:p>
    <w:p w:rsidR="008538BA" w:rsidRDefault="008538BA"/>
    <w:tbl>
      <w:tblPr>
        <w:tblW w:w="0" w:type="auto"/>
        <w:tblInd w:w="-5" w:type="dxa"/>
        <w:tblLayout w:type="fixed"/>
        <w:tblLook w:val="0000" w:firstRow="0" w:lastRow="0" w:firstColumn="0" w:lastColumn="0" w:noHBand="0" w:noVBand="0"/>
      </w:tblPr>
      <w:tblGrid>
        <w:gridCol w:w="1383"/>
        <w:gridCol w:w="8197"/>
      </w:tblGrid>
      <w:tr w:rsidR="008538BA">
        <w:trPr>
          <w:trHeight w:val="97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113"/>
              <w:jc w:val="left"/>
            </w:pPr>
            <w:r>
              <w:t>Chức năng đăng nhập người dùng  đối với những khách hàng đã có tài khoản. Chức năng cho phép người dùng có thể đăng nhập tài khoản vào hệ thống.</w:t>
            </w:r>
          </w:p>
        </w:tc>
      </w:tr>
      <w:tr w:rsidR="008538BA">
        <w:trPr>
          <w:trHeight w:val="104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Người dùng click vào nút đăng nhập và thực hiện điền thông tin vào form bao gồm username và password.</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Hệ thống  thực hiện việc kiểm tra dữ liệu đầu vào đã đúng định dạng chưa, các trường bắt nhập đã nhập chưa..</w:t>
            </w:r>
          </w:p>
          <w:p w:rsidR="008538BA" w:rsidRDefault="00D11727">
            <w:pPr>
              <w:spacing w:before="120" w:line="100" w:lineRule="atLeast"/>
              <w:ind w:left="57"/>
              <w:jc w:val="left"/>
            </w:pPr>
            <w:r>
              <w:t>Tiếp đó hệ thống sẽ kiểm tra xem có thông tin người dùng nào tương ứng vơi username và password khách hàng nhập hay không, nếu có thì thực hiện đăng nhập cho người dùng, nếu sai thông báo kết quả cho người dùng.</w:t>
            </w:r>
          </w:p>
        </w:tc>
      </w:tr>
      <w:tr w:rsidR="008538BA">
        <w:trPr>
          <w:trHeight w:val="776"/>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Thông báo kết quả cho người dùng  và thực hiện đăng nhập vào hệ thống.</w:t>
            </w:r>
          </w:p>
        </w:tc>
      </w:tr>
    </w:tbl>
    <w:p w:rsidR="008538BA" w:rsidRDefault="008538BA"/>
    <w:p w:rsidR="008538BA" w:rsidRDefault="00D11727">
      <w:pPr>
        <w:pStyle w:val="u3"/>
        <w:spacing w:line="360" w:lineRule="auto"/>
        <w:rPr>
          <w:u w:val="single"/>
        </w:rPr>
      </w:pPr>
      <w:bookmarkStart w:id="33" w:name="__RefHeading__3660_1726450414"/>
      <w:bookmarkEnd w:id="33"/>
      <w:r>
        <w:t>4.2.3. Đối với Admin</w:t>
      </w:r>
    </w:p>
    <w:p w:rsidR="008538BA" w:rsidRDefault="00D11727">
      <w:pPr>
        <w:pStyle w:val="oancuaDanhsach"/>
        <w:numPr>
          <w:ilvl w:val="0"/>
          <w:numId w:val="6"/>
        </w:numPr>
        <w:spacing w:line="480" w:lineRule="auto"/>
        <w:rPr>
          <w:b/>
          <w:sz w:val="26"/>
        </w:rPr>
      </w:pPr>
      <w:r>
        <w:rPr>
          <w:b/>
          <w:u w:val="single"/>
        </w:rPr>
        <w:t>Đăng nhập vào hệ thống quản trị Admin</w:t>
      </w:r>
    </w:p>
    <w:tbl>
      <w:tblPr>
        <w:tblW w:w="0" w:type="auto"/>
        <w:tblInd w:w="-5" w:type="dxa"/>
        <w:tblLayout w:type="fixed"/>
        <w:tblLook w:val="0000" w:firstRow="0" w:lastRow="0" w:firstColumn="0" w:lastColumn="0" w:noHBand="0" w:noVBand="0"/>
      </w:tblPr>
      <w:tblGrid>
        <w:gridCol w:w="1383"/>
        <w:gridCol w:w="8197"/>
      </w:tblGrid>
      <w:tr w:rsidR="008538BA">
        <w:trPr>
          <w:trHeight w:val="97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113"/>
              <w:jc w:val="left"/>
            </w:pPr>
            <w:r>
              <w:t>Chức năng đăng nhập vào hệ thống quản trị Admin dành cho những ai có tài khoản Admin .Chức năng cho phép người quản trị có thể đăng nhập vào giao diện quản trị của website.</w:t>
            </w:r>
          </w:p>
        </w:tc>
      </w:tr>
      <w:tr w:rsidR="008538BA">
        <w:trPr>
          <w:trHeight w:val="104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Người dùng click vào nút đăng nhập trong giao diện trang backend  và thực hiện điền thông tin vào form bao gồm username và password.</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Hệ thống  thực hiện việc kiểm tra dữ liệu đầu vào đã đúng định dạng chưa, các trường bắt nhập đã nhập chưa..</w:t>
            </w:r>
          </w:p>
          <w:p w:rsidR="008538BA" w:rsidRDefault="00D11727">
            <w:pPr>
              <w:spacing w:before="120" w:line="100" w:lineRule="atLeast"/>
              <w:ind w:left="57"/>
              <w:jc w:val="left"/>
            </w:pPr>
            <w:r>
              <w:t>Tiếp đó hệ thống sẽ kiểm tra xem có thông tin của admin  nào tương ứng vơi username và password người dùng nhập hay không, nếu có thì thực hiện đăng nhập cho người dùng, nếu sai thông báo kết quả cho người dùng.</w:t>
            </w:r>
          </w:p>
        </w:tc>
      </w:tr>
      <w:tr w:rsidR="008538BA">
        <w:trPr>
          <w:trHeight w:val="776"/>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Thông báo kết quả cho người dùng  và thực hiện đăng nhập vào giao diện admin của  hệ thống .</w:t>
            </w:r>
          </w:p>
        </w:tc>
      </w:tr>
    </w:tbl>
    <w:p w:rsidR="008538BA" w:rsidRDefault="008538BA">
      <w:pPr>
        <w:spacing w:line="360" w:lineRule="auto"/>
      </w:pPr>
    </w:p>
    <w:p w:rsidR="008538BA" w:rsidRDefault="00D11727">
      <w:pPr>
        <w:pStyle w:val="oancuaDanhsach"/>
        <w:numPr>
          <w:ilvl w:val="0"/>
          <w:numId w:val="6"/>
        </w:numPr>
        <w:spacing w:line="480" w:lineRule="auto"/>
        <w:rPr>
          <w:b/>
          <w:sz w:val="26"/>
        </w:rPr>
      </w:pPr>
      <w:r>
        <w:rPr>
          <w:b/>
          <w:u w:val="single"/>
        </w:rPr>
        <w:t>Đăng xuất khỏi hệ thống trang quản trị website</w:t>
      </w:r>
    </w:p>
    <w:tbl>
      <w:tblPr>
        <w:tblW w:w="0" w:type="auto"/>
        <w:tblInd w:w="-5" w:type="dxa"/>
        <w:tblLayout w:type="fixed"/>
        <w:tblLook w:val="0000" w:firstRow="0" w:lastRow="0" w:firstColumn="0" w:lastColumn="0" w:noHBand="0" w:noVBand="0"/>
      </w:tblPr>
      <w:tblGrid>
        <w:gridCol w:w="1383"/>
        <w:gridCol w:w="8197"/>
      </w:tblGrid>
      <w:tr w:rsidR="008538BA">
        <w:trPr>
          <w:trHeight w:val="97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lastRenderedPageBreak/>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113"/>
              <w:jc w:val="left"/>
            </w:pPr>
            <w:r>
              <w:t>Chức năng đăng xuất khỏi hệ thống quản trị webstite đối với những ai đã có tài khoản admin và đã đăng nhập vào hệ thống. Chức năng cho phép người dùng có thể đăng xuất tài khoản ra khỏi hệ thống giao diện admin của website.</w:t>
            </w:r>
          </w:p>
        </w:tc>
      </w:tr>
      <w:tr w:rsidR="008538BA">
        <w:trPr>
          <w:trHeight w:val="104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Người dùng click vào nút thoát tài khoản.</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Hệ thống  thực hiện việc thoát tài khoản ra khỏi giao diện quản trị admin</w:t>
            </w:r>
          </w:p>
        </w:tc>
      </w:tr>
      <w:tr w:rsidR="008538BA">
        <w:trPr>
          <w:trHeight w:val="776"/>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Thông báo kết quả cho người dùng và quay lại giao diện đăng nhập trang quản trị admin.</w:t>
            </w:r>
          </w:p>
        </w:tc>
      </w:tr>
    </w:tbl>
    <w:p w:rsidR="008538BA" w:rsidRDefault="008538BA"/>
    <w:p w:rsidR="008538BA" w:rsidRDefault="00D11727">
      <w:pPr>
        <w:pStyle w:val="oancuaDanhsach"/>
        <w:numPr>
          <w:ilvl w:val="0"/>
          <w:numId w:val="6"/>
        </w:numPr>
      </w:pPr>
      <w:r>
        <w:rPr>
          <w:b/>
          <w:u w:val="single"/>
        </w:rPr>
        <w:t>Quản lý các danh mục</w:t>
      </w:r>
    </w:p>
    <w:p w:rsidR="008538BA" w:rsidRDefault="008538BA"/>
    <w:tbl>
      <w:tblPr>
        <w:tblW w:w="0" w:type="auto"/>
        <w:tblInd w:w="-5" w:type="dxa"/>
        <w:tblLayout w:type="fixed"/>
        <w:tblLook w:val="0000" w:firstRow="0" w:lastRow="0" w:firstColumn="0" w:lastColumn="0" w:noHBand="0" w:noVBand="0"/>
      </w:tblPr>
      <w:tblGrid>
        <w:gridCol w:w="1383"/>
        <w:gridCol w:w="8197"/>
      </w:tblGrid>
      <w:tr w:rsidR="008538BA">
        <w:trPr>
          <w:trHeight w:val="97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113"/>
              <w:jc w:val="left"/>
            </w:pPr>
            <w:r>
              <w:t>Chức năng quản lý danh mục cho phép người quản trị Admin có thể  thêm, sửa, xóa các danh mục trong cơ sở dữ liệu .</w:t>
            </w:r>
          </w:p>
        </w:tc>
      </w:tr>
      <w:tr w:rsidR="008538BA">
        <w:trPr>
          <w:trHeight w:val="104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Chọn vào nút được thiết kế sẵn để thực hiện các chức năng thêm, sửa, xóa  tương ứng.</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b/>
              </w:rPr>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pStyle w:val="oancuaDanhsach"/>
              <w:numPr>
                <w:ilvl w:val="0"/>
                <w:numId w:val="7"/>
              </w:numPr>
              <w:spacing w:before="120" w:line="100" w:lineRule="atLeast"/>
              <w:jc w:val="left"/>
            </w:pPr>
            <w:r>
              <w:rPr>
                <w:b/>
              </w:rPr>
              <w:t>Thêm.</w:t>
            </w:r>
          </w:p>
          <w:p w:rsidR="008538BA" w:rsidRDefault="00D11727">
            <w:pPr>
              <w:spacing w:before="120" w:line="100" w:lineRule="atLeast"/>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8538BA" w:rsidRDefault="00D11727">
            <w:pPr>
              <w:spacing w:before="120" w:line="100" w:lineRule="atLeast"/>
              <w:jc w:val="left"/>
              <w:rPr>
                <w:b/>
              </w:rPr>
            </w:pPr>
            <w:r>
              <w:t>- Hệ thống thực hiện thêm dữ liệu vào CSDL.</w:t>
            </w:r>
          </w:p>
          <w:p w:rsidR="008538BA" w:rsidRDefault="00D11727">
            <w:pPr>
              <w:pStyle w:val="oancuaDanhsach"/>
              <w:numPr>
                <w:ilvl w:val="0"/>
                <w:numId w:val="7"/>
              </w:numPr>
              <w:spacing w:before="120" w:line="100" w:lineRule="atLeast"/>
              <w:jc w:val="left"/>
            </w:pPr>
            <w:r>
              <w:rPr>
                <w:b/>
              </w:rPr>
              <w:t>Sửa.</w:t>
            </w:r>
          </w:p>
          <w:p w:rsidR="008538BA" w:rsidRDefault="00D11727">
            <w:pPr>
              <w:spacing w:before="120" w:line="100" w:lineRule="atLeast"/>
              <w:jc w:val="left"/>
            </w:pPr>
            <w:r>
              <w:t>- Chức năng này cho phép admin sửa dữ liệu của các bản ghi đã được lưu trữ ở trong CSDL.</w:t>
            </w:r>
          </w:p>
          <w:p w:rsidR="008538BA" w:rsidRDefault="00D11727">
            <w:pPr>
              <w:spacing w:before="120" w:line="100" w:lineRule="atLeast"/>
              <w:jc w:val="left"/>
              <w:rPr>
                <w:b/>
              </w:rPr>
            </w:pPr>
            <w:r>
              <w:t>- Hệ thống sẽ kiểm tra như ở bước thêm và thực hiện lưu dữ liệu vào CSDL.</w:t>
            </w:r>
          </w:p>
          <w:p w:rsidR="008538BA" w:rsidRDefault="00D11727">
            <w:pPr>
              <w:pStyle w:val="oancuaDanhsach"/>
              <w:numPr>
                <w:ilvl w:val="0"/>
                <w:numId w:val="7"/>
              </w:numPr>
              <w:spacing w:before="120" w:line="100" w:lineRule="atLeast"/>
              <w:jc w:val="left"/>
            </w:pPr>
            <w:r>
              <w:rPr>
                <w:b/>
              </w:rPr>
              <w:t>Xóa.</w:t>
            </w:r>
          </w:p>
          <w:p w:rsidR="008538BA" w:rsidRDefault="00D11727">
            <w:pPr>
              <w:spacing w:before="120" w:line="100" w:lineRule="atLeast"/>
              <w:jc w:val="left"/>
            </w:pPr>
            <w:r>
              <w:t>- Admin sẽ click vào nút xóa tương ứng với bản dữ liệu muốn xóa, hệ thống sẽ hỏi có muốn xóa không?</w:t>
            </w:r>
          </w:p>
          <w:p w:rsidR="008538BA" w:rsidRDefault="00D11727">
            <w:pPr>
              <w:spacing w:before="120" w:line="100" w:lineRule="atLeast"/>
              <w:jc w:val="left"/>
            </w:pPr>
            <w:r>
              <w:t>- Nếu người dùng nhấn Yes thì thực hiện xóa dữ liệu trong CSDL, nếu No thì không làm gì cả.</w:t>
            </w:r>
          </w:p>
        </w:tc>
      </w:tr>
      <w:tr w:rsidR="008538BA">
        <w:trPr>
          <w:trHeight w:val="776"/>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lastRenderedPageBreak/>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Thông báo kết quả thành công hoặc lỗi cho người dùng.</w:t>
            </w:r>
          </w:p>
        </w:tc>
      </w:tr>
    </w:tbl>
    <w:p w:rsidR="008538BA" w:rsidRDefault="008538BA"/>
    <w:p w:rsidR="008538BA" w:rsidRDefault="00D11727">
      <w:pPr>
        <w:pStyle w:val="oancuaDanhsach"/>
        <w:numPr>
          <w:ilvl w:val="0"/>
          <w:numId w:val="8"/>
        </w:numPr>
        <w:spacing w:line="480" w:lineRule="auto"/>
        <w:rPr>
          <w:b/>
          <w:sz w:val="26"/>
        </w:rPr>
      </w:pPr>
      <w:r>
        <w:rPr>
          <w:b/>
          <w:u w:val="single"/>
        </w:rPr>
        <w:t>Quản lý sản sản phẩm</w:t>
      </w:r>
    </w:p>
    <w:tbl>
      <w:tblPr>
        <w:tblW w:w="0" w:type="auto"/>
        <w:tblInd w:w="-5" w:type="dxa"/>
        <w:tblLayout w:type="fixed"/>
        <w:tblLook w:val="0000" w:firstRow="0" w:lastRow="0" w:firstColumn="0" w:lastColumn="0" w:noHBand="0" w:noVBand="0"/>
      </w:tblPr>
      <w:tblGrid>
        <w:gridCol w:w="1383"/>
        <w:gridCol w:w="8197"/>
      </w:tblGrid>
      <w:tr w:rsidR="008538BA">
        <w:trPr>
          <w:trHeight w:val="97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113"/>
              <w:jc w:val="left"/>
            </w:pPr>
            <w:r>
              <w:t>Chức năng quản lý sản phẩm cho phép người quản trị Admin có thể  thêm, sửa, xóa các thông tin sản phẩm trong cơ sở dữ liệu.</w:t>
            </w:r>
          </w:p>
        </w:tc>
      </w:tr>
      <w:tr w:rsidR="008538BA">
        <w:trPr>
          <w:trHeight w:val="104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Chọn vào nút được thiết kế sẵn để thực hiện các chức năng thêm xóa sửa tương ứng.</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b/>
              </w:rPr>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pStyle w:val="oancuaDanhsach"/>
              <w:numPr>
                <w:ilvl w:val="0"/>
                <w:numId w:val="7"/>
              </w:numPr>
              <w:spacing w:before="120" w:line="100" w:lineRule="atLeast"/>
              <w:jc w:val="left"/>
            </w:pPr>
            <w:r>
              <w:rPr>
                <w:b/>
              </w:rPr>
              <w:t>Thêm.</w:t>
            </w:r>
          </w:p>
          <w:p w:rsidR="008538BA" w:rsidRDefault="00D11727">
            <w:pPr>
              <w:spacing w:before="120" w:line="100" w:lineRule="atLeast"/>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8538BA" w:rsidRDefault="00D11727">
            <w:pPr>
              <w:spacing w:before="120" w:line="100" w:lineRule="atLeast"/>
              <w:jc w:val="left"/>
              <w:rPr>
                <w:b/>
              </w:rPr>
            </w:pPr>
            <w:r>
              <w:t>- Hệ thống thực hiện thêm dữ liệu vào CSDL.</w:t>
            </w:r>
          </w:p>
          <w:p w:rsidR="008538BA" w:rsidRDefault="00D11727">
            <w:pPr>
              <w:pStyle w:val="oancuaDanhsach"/>
              <w:numPr>
                <w:ilvl w:val="0"/>
                <w:numId w:val="7"/>
              </w:numPr>
              <w:spacing w:before="120" w:line="100" w:lineRule="atLeast"/>
              <w:jc w:val="left"/>
            </w:pPr>
            <w:r>
              <w:rPr>
                <w:b/>
              </w:rPr>
              <w:t>Sửa.</w:t>
            </w:r>
          </w:p>
          <w:p w:rsidR="008538BA" w:rsidRDefault="00D11727">
            <w:pPr>
              <w:spacing w:before="120" w:line="100" w:lineRule="atLeast"/>
              <w:jc w:val="left"/>
            </w:pPr>
            <w:r>
              <w:t>- Chức năng này cho phép admin sửa dữ liệu của các bản ghi đã được lưu trữ ở trong CSDL.</w:t>
            </w:r>
          </w:p>
          <w:p w:rsidR="008538BA" w:rsidRDefault="00D11727">
            <w:pPr>
              <w:spacing w:before="120" w:line="100" w:lineRule="atLeast"/>
              <w:jc w:val="left"/>
              <w:rPr>
                <w:b/>
              </w:rPr>
            </w:pPr>
            <w:r>
              <w:t>- Hệ thống sẽ kiểm tra như ở bước thêm và thực hiện lưu dữ liệu vào CSDL.</w:t>
            </w:r>
          </w:p>
          <w:p w:rsidR="008538BA" w:rsidRDefault="00D11727">
            <w:pPr>
              <w:pStyle w:val="oancuaDanhsach"/>
              <w:numPr>
                <w:ilvl w:val="0"/>
                <w:numId w:val="7"/>
              </w:numPr>
              <w:spacing w:before="120" w:line="100" w:lineRule="atLeast"/>
              <w:jc w:val="left"/>
            </w:pPr>
            <w:r>
              <w:rPr>
                <w:b/>
              </w:rPr>
              <w:t>Xóa.</w:t>
            </w:r>
          </w:p>
          <w:p w:rsidR="008538BA" w:rsidRDefault="00D11727">
            <w:pPr>
              <w:spacing w:before="120" w:line="100" w:lineRule="atLeast"/>
              <w:jc w:val="left"/>
            </w:pPr>
            <w:r>
              <w:t>- Admin sẽ click vào nút xóa tương ứng với bản dữ liệu muốn xóa, hệ thống sẽ hỏi có muốn xóa không?</w:t>
            </w:r>
          </w:p>
          <w:p w:rsidR="008538BA" w:rsidRDefault="00D11727">
            <w:pPr>
              <w:spacing w:before="120" w:line="100" w:lineRule="atLeast"/>
              <w:jc w:val="left"/>
              <w:rPr>
                <w:b/>
              </w:rPr>
            </w:pPr>
            <w:r>
              <w:t>- Nếu người dùng nhấn Yes thì thực hiện xóa dữ liệu trong CSDL, nếu No thì không làm gì cả.</w:t>
            </w:r>
          </w:p>
          <w:p w:rsidR="008538BA" w:rsidRDefault="00D11727">
            <w:pPr>
              <w:pStyle w:val="oancuaDanhsach"/>
              <w:numPr>
                <w:ilvl w:val="0"/>
                <w:numId w:val="7"/>
              </w:numPr>
              <w:spacing w:before="120" w:line="100" w:lineRule="atLeast"/>
              <w:jc w:val="left"/>
            </w:pPr>
            <w:r>
              <w:rPr>
                <w:b/>
              </w:rPr>
              <w:t>Kích hoạt hay hủy kích hoạt danh mục</w:t>
            </w:r>
          </w:p>
          <w:p w:rsidR="008538BA" w:rsidRDefault="00D11727">
            <w:pPr>
              <w:spacing w:before="120" w:line="100" w:lineRule="atLeast"/>
              <w:jc w:val="left"/>
            </w:pPr>
            <w:r>
              <w:t>- Admin có thể sửa trạng thái kích hoạt các danh mục</w:t>
            </w:r>
          </w:p>
          <w:p w:rsidR="008538BA" w:rsidRDefault="00D11727">
            <w:pPr>
              <w:spacing w:before="120" w:line="100" w:lineRule="atLeast"/>
              <w:jc w:val="left"/>
            </w:pPr>
            <w:r>
              <w:t>- Hệ thống thực hiện thêm dữ liệu vào CSDL.</w:t>
            </w:r>
          </w:p>
          <w:p w:rsidR="008538BA" w:rsidRDefault="008538BA">
            <w:pPr>
              <w:spacing w:before="120" w:line="100" w:lineRule="atLeast"/>
              <w:jc w:val="left"/>
            </w:pPr>
          </w:p>
        </w:tc>
      </w:tr>
      <w:tr w:rsidR="008538BA">
        <w:trPr>
          <w:trHeight w:val="776"/>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Thông báo kết quả thành công hoặc lỗi cho người dùng.</w:t>
            </w:r>
          </w:p>
        </w:tc>
      </w:tr>
    </w:tbl>
    <w:p w:rsidR="008538BA" w:rsidRDefault="008538BA"/>
    <w:p w:rsidR="008538BA" w:rsidRDefault="00D11727">
      <w:pPr>
        <w:pStyle w:val="oancuaDanhsach"/>
        <w:numPr>
          <w:ilvl w:val="0"/>
          <w:numId w:val="8"/>
        </w:numPr>
        <w:spacing w:line="360" w:lineRule="auto"/>
        <w:rPr>
          <w:b/>
          <w:sz w:val="26"/>
        </w:rPr>
      </w:pPr>
      <w:r>
        <w:rPr>
          <w:b/>
          <w:u w:val="single"/>
        </w:rPr>
        <w:t>Quản lí đơn hàng</w:t>
      </w:r>
    </w:p>
    <w:tbl>
      <w:tblPr>
        <w:tblW w:w="0" w:type="auto"/>
        <w:tblInd w:w="-5" w:type="dxa"/>
        <w:tblLayout w:type="fixed"/>
        <w:tblLook w:val="0000" w:firstRow="0" w:lastRow="0" w:firstColumn="0" w:lastColumn="0" w:noHBand="0" w:noVBand="0"/>
      </w:tblPr>
      <w:tblGrid>
        <w:gridCol w:w="1383"/>
        <w:gridCol w:w="8197"/>
      </w:tblGrid>
      <w:tr w:rsidR="008538BA">
        <w:trPr>
          <w:trHeight w:val="97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lastRenderedPageBreak/>
              <w:t>Miêu tả</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113"/>
              <w:jc w:val="left"/>
            </w:pPr>
            <w:r>
              <w:t>Chức năng quản lý hóa đơn cho phép người quản trị Admin có thể  xem chi tiết các hóa đơn đã đặt trong cơ sở dữ liệu.</w:t>
            </w:r>
          </w:p>
        </w:tc>
      </w:tr>
      <w:tr w:rsidR="008538BA">
        <w:trPr>
          <w:trHeight w:val="1044"/>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Đầu vào</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Chọn vào nút được thiết kế sẵn để thực hiện chức năng  tương ứng.</w:t>
            </w:r>
          </w:p>
        </w:tc>
      </w:tr>
      <w:tr w:rsidR="008538BA">
        <w:trPr>
          <w:trHeight w:val="663"/>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b/>
              </w:rPr>
            </w:pPr>
            <w:r>
              <w:rPr>
                <w:b/>
                <w:sz w:val="26"/>
              </w:rPr>
              <w:t>Xử lý</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pStyle w:val="oancuaDanhsach"/>
              <w:numPr>
                <w:ilvl w:val="0"/>
                <w:numId w:val="7"/>
              </w:numPr>
              <w:spacing w:before="120" w:line="100" w:lineRule="atLeast"/>
              <w:jc w:val="left"/>
            </w:pPr>
            <w:r>
              <w:rPr>
                <w:b/>
              </w:rPr>
              <w:t>Xem chi tiết</w:t>
            </w:r>
          </w:p>
          <w:p w:rsidR="008538BA" w:rsidRDefault="00D11727">
            <w:pPr>
              <w:spacing w:before="120" w:line="100" w:lineRule="atLeast"/>
              <w:jc w:val="left"/>
            </w:pPr>
            <w:r>
              <w:t xml:space="preserve">- Lấy toàn bộ thông tin chi tiết của đơn đặt hàng có trong cơ sở dữ liệu. </w:t>
            </w:r>
          </w:p>
          <w:p w:rsidR="008538BA" w:rsidRDefault="00D11727">
            <w:pPr>
              <w:spacing w:before="120" w:line="100" w:lineRule="atLeast"/>
              <w:jc w:val="left"/>
            </w:pPr>
            <w:r>
              <w:t>- Cho phép cập nhật lại trạng thái và  in đơn hàng .</w:t>
            </w:r>
          </w:p>
        </w:tc>
      </w:tr>
      <w:tr w:rsidR="008538BA">
        <w:trPr>
          <w:trHeight w:val="776"/>
        </w:trPr>
        <w:tc>
          <w:tcPr>
            <w:tcW w:w="138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b/>
                <w:sz w:val="26"/>
              </w:rPr>
              <w:t>Xuất</w:t>
            </w:r>
          </w:p>
        </w:tc>
        <w:tc>
          <w:tcPr>
            <w:tcW w:w="81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before="120" w:line="100" w:lineRule="atLeast"/>
              <w:ind w:left="57"/>
              <w:jc w:val="left"/>
            </w:pPr>
            <w:r>
              <w:t>Thông báo kết quả thành công hoặc lỗi cho người dùng.</w:t>
            </w:r>
          </w:p>
        </w:tc>
      </w:tr>
    </w:tbl>
    <w:p w:rsidR="008538BA" w:rsidRDefault="008538BA"/>
    <w:p w:rsidR="008538BA" w:rsidRDefault="008538BA">
      <w:pPr>
        <w:spacing w:line="360" w:lineRule="auto"/>
      </w:pPr>
    </w:p>
    <w:p w:rsidR="008538BA" w:rsidRDefault="00D11727">
      <w:pPr>
        <w:pStyle w:val="u1"/>
        <w:spacing w:line="360" w:lineRule="auto"/>
      </w:pPr>
      <w:bookmarkStart w:id="34" w:name="__RefHeading__3662_1726450414"/>
      <w:bookmarkEnd w:id="34"/>
      <w:r>
        <w:rPr>
          <w:sz w:val="32"/>
          <w:szCs w:val="32"/>
        </w:rPr>
        <w:t>PHẦN V: CÁC BIỀU ĐỒ</w:t>
      </w:r>
    </w:p>
    <w:p w:rsidR="008538BA" w:rsidRDefault="00D11727">
      <w:pPr>
        <w:pStyle w:val="u2"/>
        <w:spacing w:line="360" w:lineRule="auto"/>
      </w:pPr>
      <w:bookmarkStart w:id="35" w:name="__RefHeading__3664_1726450414"/>
      <w:bookmarkEnd w:id="35"/>
      <w:r>
        <w:t>5.2 Biểu đồ mức ngữ cảnh</w:t>
      </w:r>
    </w:p>
    <w:p w:rsidR="008538BA" w:rsidRDefault="008538BA"/>
    <w:p w:rsidR="008538BA" w:rsidRDefault="005F76C8">
      <w:r>
        <w:rPr>
          <w:noProof/>
        </w:rPr>
        <w:lastRenderedPageBreak/>
        <w:drawing>
          <wp:inline distT="0" distB="0" distL="0" distR="0">
            <wp:extent cx="5939790" cy="5244465"/>
            <wp:effectExtent l="0" t="0" r="3810" b="0"/>
            <wp:docPr id="132" name="Hình ảnh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iểu đồ 1.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5244465"/>
                    </a:xfrm>
                    <a:prstGeom prst="rect">
                      <a:avLst/>
                    </a:prstGeom>
                  </pic:spPr>
                </pic:pic>
              </a:graphicData>
            </a:graphic>
          </wp:inline>
        </w:drawing>
      </w:r>
    </w:p>
    <w:p w:rsidR="008538BA" w:rsidRDefault="00D11727">
      <w:pPr>
        <w:jc w:val="center"/>
      </w:pPr>
      <w:r>
        <w:t>Hình 13: Biểu đồ mức ngữ cảnh hệ thống</w:t>
      </w:r>
    </w:p>
    <w:p w:rsidR="008538BA" w:rsidRDefault="008538BA">
      <w:pPr>
        <w:pStyle w:val="u2"/>
        <w:spacing w:line="360" w:lineRule="auto"/>
      </w:pPr>
    </w:p>
    <w:p w:rsidR="008538BA" w:rsidRDefault="008538BA"/>
    <w:p w:rsidR="008538BA" w:rsidRDefault="008538BA"/>
    <w:p w:rsidR="008538BA" w:rsidRDefault="008538BA"/>
    <w:p w:rsidR="008538BA" w:rsidRDefault="008538BA"/>
    <w:p w:rsidR="008538BA" w:rsidRDefault="008538BA"/>
    <w:p w:rsidR="008538BA" w:rsidRDefault="00D11727">
      <w:pPr>
        <w:pStyle w:val="u2"/>
        <w:spacing w:line="360" w:lineRule="auto"/>
      </w:pPr>
      <w:bookmarkStart w:id="36" w:name="__RefHeading__3666_1726450414"/>
      <w:bookmarkEnd w:id="36"/>
      <w:r>
        <w:lastRenderedPageBreak/>
        <w:t>5.3 Biểu đồ luồng dữ liệu mức đỉnh phía khách hàng</w:t>
      </w:r>
    </w:p>
    <w:p w:rsidR="008538BA" w:rsidRDefault="00441438">
      <w:r>
        <w:rPr>
          <w:noProof/>
          <w:lang w:eastAsia="en-US"/>
        </w:rPr>
        <w:drawing>
          <wp:inline distT="0" distB="0" distL="0" distR="0">
            <wp:extent cx="5934075" cy="523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solidFill>
                      <a:srgbClr val="FFFFFF"/>
                    </a:solidFill>
                    <a:ln>
                      <a:noFill/>
                    </a:ln>
                  </pic:spPr>
                </pic:pic>
              </a:graphicData>
            </a:graphic>
          </wp:inline>
        </w:drawing>
      </w:r>
      <w:r w:rsidR="00D11727">
        <w:t xml:space="preserve">                          </w:t>
      </w:r>
    </w:p>
    <w:p w:rsidR="008538BA" w:rsidRDefault="00D11727">
      <w:pPr>
        <w:pStyle w:val="u3"/>
        <w:jc w:val="center"/>
      </w:pPr>
      <w:bookmarkStart w:id="37" w:name="__RefHeading__3668_1726450414"/>
      <w:bookmarkEnd w:id="37"/>
      <w:r>
        <w:rPr>
          <w:b w:val="0"/>
        </w:rPr>
        <w:lastRenderedPageBreak/>
        <w:t>Hình 14: Biểu đồ luồng dữ liệu mức đỉnh phía khách  hàng</w:t>
      </w:r>
    </w:p>
    <w:p w:rsidR="008538BA" w:rsidRDefault="008538BA">
      <w:pPr>
        <w:pStyle w:val="u2"/>
        <w:spacing w:line="360" w:lineRule="auto"/>
      </w:pPr>
    </w:p>
    <w:p w:rsidR="008538BA" w:rsidRDefault="00D11727">
      <w:pPr>
        <w:pStyle w:val="u2"/>
        <w:spacing w:line="360" w:lineRule="auto"/>
      </w:pPr>
      <w:bookmarkStart w:id="38" w:name="__RefHeading__3670_1726450414"/>
      <w:bookmarkEnd w:id="38"/>
      <w:r>
        <w:t>5.4 Biểu đồ luồng dữ liệu mức đỉnh phía quản trị website</w:t>
      </w:r>
    </w:p>
    <w:p w:rsidR="008538BA" w:rsidRDefault="00441438">
      <w:pPr>
        <w:pStyle w:val="u2"/>
        <w:spacing w:line="360" w:lineRule="auto"/>
      </w:pPr>
      <w:bookmarkStart w:id="39" w:name="__RefHeading__3672_1726450414"/>
      <w:bookmarkEnd w:id="39"/>
      <w:r>
        <w:rPr>
          <w:noProof/>
          <w:lang w:eastAsia="en-US"/>
        </w:rPr>
        <w:drawing>
          <wp:inline distT="0" distB="0" distL="0" distR="0">
            <wp:extent cx="55245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5514975"/>
                    </a:xfrm>
                    <a:prstGeom prst="rect">
                      <a:avLst/>
                    </a:prstGeom>
                    <a:solidFill>
                      <a:srgbClr val="FFFFFF"/>
                    </a:solidFill>
                    <a:ln>
                      <a:noFill/>
                    </a:ln>
                  </pic:spPr>
                </pic:pic>
              </a:graphicData>
            </a:graphic>
          </wp:inline>
        </w:drawing>
      </w:r>
    </w:p>
    <w:p w:rsidR="008538BA" w:rsidRDefault="008538BA">
      <w:pPr>
        <w:pStyle w:val="u2"/>
        <w:spacing w:line="360" w:lineRule="auto"/>
      </w:pPr>
    </w:p>
    <w:p w:rsidR="008538BA" w:rsidRDefault="00D11727">
      <w:pPr>
        <w:pStyle w:val="u3"/>
        <w:jc w:val="center"/>
      </w:pPr>
      <w:bookmarkStart w:id="40" w:name="__RefHeading__3674_1726450414"/>
      <w:bookmarkEnd w:id="40"/>
      <w:r>
        <w:rPr>
          <w:b w:val="0"/>
        </w:rPr>
        <w:t>Hình 15: Biểu đồ luồng dữ liệu mức đỉnh phía quản trị website</w:t>
      </w:r>
    </w:p>
    <w:p w:rsidR="008538BA" w:rsidRDefault="008538BA">
      <w:pPr>
        <w:pStyle w:val="u2"/>
        <w:spacing w:line="360" w:lineRule="auto"/>
      </w:pPr>
    </w:p>
    <w:p w:rsidR="008538BA" w:rsidRDefault="00D11727">
      <w:pPr>
        <w:pStyle w:val="u2"/>
        <w:spacing w:line="360" w:lineRule="auto"/>
      </w:pPr>
      <w:bookmarkStart w:id="41" w:name="__RefHeading__3676_1726450414"/>
      <w:bookmarkEnd w:id="41"/>
      <w:r>
        <w:t>5.5 Biểu đồ luồng dữ liệu mức chi tiết cho chức năng quản lý sản phầm</w:t>
      </w:r>
    </w:p>
    <w:p w:rsidR="008538BA" w:rsidRDefault="00441438">
      <w:r>
        <w:rPr>
          <w:noProof/>
          <w:lang w:eastAsia="en-US"/>
        </w:rPr>
        <w:lastRenderedPageBreak/>
        <w:drawing>
          <wp:inline distT="0" distB="0" distL="0" distR="0">
            <wp:extent cx="6505575" cy="430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575" cy="4305300"/>
                    </a:xfrm>
                    <a:prstGeom prst="rect">
                      <a:avLst/>
                    </a:prstGeom>
                    <a:solidFill>
                      <a:srgbClr val="FFFFFF"/>
                    </a:solidFill>
                    <a:ln>
                      <a:noFill/>
                    </a:ln>
                  </pic:spPr>
                </pic:pic>
              </a:graphicData>
            </a:graphic>
          </wp:inline>
        </w:drawing>
      </w:r>
    </w:p>
    <w:p w:rsidR="008538BA" w:rsidRDefault="008538BA">
      <w:pPr>
        <w:jc w:val="center"/>
      </w:pPr>
    </w:p>
    <w:p w:rsidR="008538BA" w:rsidRDefault="00D11727">
      <w:pPr>
        <w:pStyle w:val="u3"/>
        <w:jc w:val="center"/>
      </w:pPr>
      <w:bookmarkStart w:id="42" w:name="__RefHeading__3678_1726450414"/>
      <w:bookmarkEnd w:id="42"/>
      <w:r>
        <w:rPr>
          <w:b w:val="0"/>
        </w:rPr>
        <w:t>Hình 16: Biểu đồ luồng dữ liệu mức chi tiết cho chức năng quản lý sản phầm</w:t>
      </w:r>
    </w:p>
    <w:p w:rsidR="008538BA" w:rsidRDefault="008538BA">
      <w:pPr>
        <w:jc w:val="center"/>
      </w:pPr>
    </w:p>
    <w:p w:rsidR="008538BA" w:rsidRDefault="008538BA">
      <w:pPr>
        <w:jc w:val="center"/>
      </w:pPr>
    </w:p>
    <w:p w:rsidR="008538BA" w:rsidRDefault="008538BA">
      <w:pPr>
        <w:jc w:val="center"/>
      </w:pPr>
    </w:p>
    <w:p w:rsidR="008538BA" w:rsidRDefault="00D11727">
      <w:pPr>
        <w:pStyle w:val="u2"/>
        <w:spacing w:line="360" w:lineRule="auto"/>
      </w:pPr>
      <w:bookmarkStart w:id="43" w:name="__RefHeading__3680_1726450414"/>
      <w:bookmarkEnd w:id="43"/>
      <w:r>
        <w:lastRenderedPageBreak/>
        <w:t>5.6 Biểu đồ luông dữ liệu mức chi tiết cho chức năng quản lý tài khoản</w:t>
      </w:r>
    </w:p>
    <w:p w:rsidR="008538BA" w:rsidRDefault="00441438">
      <w:r>
        <w:rPr>
          <w:noProof/>
          <w:lang w:eastAsia="en-US"/>
        </w:rPr>
        <w:drawing>
          <wp:inline distT="0" distB="0" distL="0" distR="0">
            <wp:extent cx="6591300" cy="494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1300" cy="4943475"/>
                    </a:xfrm>
                    <a:prstGeom prst="rect">
                      <a:avLst/>
                    </a:prstGeom>
                    <a:solidFill>
                      <a:srgbClr val="FFFFFF"/>
                    </a:solidFill>
                    <a:ln>
                      <a:noFill/>
                    </a:ln>
                  </pic:spPr>
                </pic:pic>
              </a:graphicData>
            </a:graphic>
          </wp:inline>
        </w:drawing>
      </w:r>
    </w:p>
    <w:p w:rsidR="008538BA" w:rsidRDefault="00D11727">
      <w:pPr>
        <w:pStyle w:val="u3"/>
        <w:jc w:val="center"/>
      </w:pPr>
      <w:bookmarkStart w:id="44" w:name="__RefHeading__3682_1726450414"/>
      <w:bookmarkEnd w:id="44"/>
      <w:r>
        <w:rPr>
          <w:b w:val="0"/>
        </w:rPr>
        <w:t>Hình 17: Biểu đồ luồng dữ liệu cho chức năng quản lý tài khoản</w:t>
      </w:r>
    </w:p>
    <w:p w:rsidR="008538BA" w:rsidRDefault="008538BA">
      <w:pPr>
        <w:jc w:val="center"/>
      </w:pPr>
    </w:p>
    <w:p w:rsidR="008538BA" w:rsidRDefault="008538BA"/>
    <w:p w:rsidR="008538BA" w:rsidRDefault="00D11727">
      <w:pPr>
        <w:pStyle w:val="u2"/>
        <w:spacing w:line="360" w:lineRule="auto"/>
      </w:pPr>
      <w:bookmarkStart w:id="45" w:name="__RefHeading__3684_1726450414"/>
      <w:bookmarkEnd w:id="45"/>
      <w:r>
        <w:lastRenderedPageBreak/>
        <w:t>5.7 Biểu đồ luông dữ liệu mức chi tiết cho chức năng quản lý đơn hàng</w:t>
      </w:r>
    </w:p>
    <w:p w:rsidR="008538BA" w:rsidRDefault="00441438">
      <w:r>
        <w:rPr>
          <w:noProof/>
          <w:lang w:eastAsia="en-US"/>
        </w:rPr>
        <w:drawing>
          <wp:inline distT="0" distB="0" distL="0" distR="0">
            <wp:extent cx="641985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9850" cy="3609975"/>
                    </a:xfrm>
                    <a:prstGeom prst="rect">
                      <a:avLst/>
                    </a:prstGeom>
                    <a:solidFill>
                      <a:srgbClr val="FFFFFF"/>
                    </a:solidFill>
                    <a:ln>
                      <a:noFill/>
                    </a:ln>
                  </pic:spPr>
                </pic:pic>
              </a:graphicData>
            </a:graphic>
          </wp:inline>
        </w:drawing>
      </w:r>
    </w:p>
    <w:p w:rsidR="008538BA" w:rsidRDefault="00D11727">
      <w:pPr>
        <w:pStyle w:val="u3"/>
        <w:jc w:val="center"/>
      </w:pPr>
      <w:bookmarkStart w:id="46" w:name="__RefHeading__3686_1726450414"/>
      <w:bookmarkEnd w:id="46"/>
      <w:r>
        <w:rPr>
          <w:b w:val="0"/>
        </w:rPr>
        <w:t>Hình 18: Biểu đồ luồng dữ liệu cho chức năng quản lý đơn hàng</w:t>
      </w:r>
    </w:p>
    <w:p w:rsidR="008538BA" w:rsidRDefault="008538BA"/>
    <w:p w:rsidR="008538BA" w:rsidRDefault="00D11727">
      <w:r>
        <w:rPr>
          <w:b/>
        </w:rPr>
        <w:t>5.8 Biêu đồ luồng dữ liệu cho chức năng quản lý hóa đơn</w:t>
      </w:r>
    </w:p>
    <w:p w:rsidR="008538BA" w:rsidRDefault="008538BA"/>
    <w:p w:rsidR="008538BA" w:rsidRDefault="00441438">
      <w:r>
        <w:rPr>
          <w:noProof/>
          <w:lang w:eastAsia="en-US"/>
        </w:rPr>
        <w:drawing>
          <wp:inline distT="0" distB="0" distL="0" distR="0">
            <wp:extent cx="6457950" cy="352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3524250"/>
                    </a:xfrm>
                    <a:prstGeom prst="rect">
                      <a:avLst/>
                    </a:prstGeom>
                    <a:solidFill>
                      <a:srgbClr val="FFFFFF"/>
                    </a:solidFill>
                    <a:ln>
                      <a:noFill/>
                    </a:ln>
                  </pic:spPr>
                </pic:pic>
              </a:graphicData>
            </a:graphic>
          </wp:inline>
        </w:drawing>
      </w:r>
    </w:p>
    <w:p w:rsidR="008538BA" w:rsidRDefault="00D11727">
      <w:pPr>
        <w:pStyle w:val="u3"/>
        <w:jc w:val="center"/>
      </w:pPr>
      <w:bookmarkStart w:id="47" w:name="__RefHeading__3688_1726450414"/>
      <w:bookmarkEnd w:id="47"/>
      <w:r>
        <w:rPr>
          <w:b w:val="0"/>
        </w:rPr>
        <w:t>Hình 19: Biểu đồ luồng dữ liệu cho chức năng quản lý hóa đơn</w:t>
      </w:r>
    </w:p>
    <w:p w:rsidR="008538BA" w:rsidRDefault="008538BA"/>
    <w:p w:rsidR="008538BA" w:rsidRDefault="00D11727">
      <w:pPr>
        <w:pStyle w:val="u1"/>
        <w:spacing w:line="360" w:lineRule="auto"/>
      </w:pPr>
      <w:bookmarkStart w:id="48" w:name="__RefHeading__3690_1726450414"/>
      <w:bookmarkEnd w:id="48"/>
      <w:r>
        <w:rPr>
          <w:sz w:val="32"/>
          <w:szCs w:val="32"/>
        </w:rPr>
        <w:lastRenderedPageBreak/>
        <w:t>PHẦN VI: THIẾT KẾ DỮ LIỆU</w:t>
      </w:r>
    </w:p>
    <w:p w:rsidR="008538BA" w:rsidRDefault="00D11727">
      <w:pPr>
        <w:pStyle w:val="u2"/>
        <w:spacing w:line="360" w:lineRule="auto"/>
      </w:pPr>
      <w:bookmarkStart w:id="49" w:name="__RefHeading__3692_1726450414"/>
      <w:bookmarkEnd w:id="49"/>
      <w:r>
        <w:t>6.1 Sơ đồ quan hệ thực thể</w:t>
      </w:r>
    </w:p>
    <w:p w:rsidR="008538BA" w:rsidRDefault="002A781F">
      <w:r>
        <w:rPr>
          <w:noProof/>
        </w:rPr>
        <w:drawing>
          <wp:inline distT="0" distB="0" distL="0" distR="0">
            <wp:extent cx="5939790" cy="3051175"/>
            <wp:effectExtent l="0" t="0" r="3810" b="0"/>
            <wp:docPr id="133"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ơ đồ thực thể.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051175"/>
                    </a:xfrm>
                    <a:prstGeom prst="rect">
                      <a:avLst/>
                    </a:prstGeom>
                  </pic:spPr>
                </pic:pic>
              </a:graphicData>
            </a:graphic>
          </wp:inline>
        </w:drawing>
      </w:r>
    </w:p>
    <w:p w:rsidR="008538BA" w:rsidRDefault="008538BA"/>
    <w:p w:rsidR="008538BA" w:rsidRDefault="00D11727">
      <w:pPr>
        <w:pStyle w:val="u3"/>
        <w:spacing w:line="360" w:lineRule="auto"/>
        <w:jc w:val="center"/>
      </w:pPr>
      <w:bookmarkStart w:id="50" w:name="__RefHeading__3694_1726450414"/>
      <w:bookmarkEnd w:id="50"/>
      <w:r>
        <w:rPr>
          <w:b w:val="0"/>
        </w:rPr>
        <w:t xml:space="preserve">Hình 12: </w:t>
      </w:r>
      <w:r>
        <w:t>Sơ đồ quan hệ thực thể</w:t>
      </w:r>
    </w:p>
    <w:p w:rsidR="008538BA" w:rsidRDefault="008538BA"/>
    <w:p w:rsidR="00A455BE" w:rsidRDefault="00A455BE">
      <w:pPr>
        <w:suppressAutoHyphens w:val="0"/>
        <w:spacing w:line="240" w:lineRule="auto"/>
        <w:jc w:val="left"/>
        <w:rPr>
          <w:rFonts w:cs="font284"/>
          <w:b/>
          <w:bCs/>
          <w:szCs w:val="26"/>
        </w:rPr>
      </w:pPr>
      <w:bookmarkStart w:id="51" w:name="__RefHeading__3696_1726450414"/>
      <w:bookmarkEnd w:id="51"/>
    </w:p>
    <w:p w:rsidR="008538BA" w:rsidRDefault="00D11727">
      <w:pPr>
        <w:pStyle w:val="u2"/>
        <w:spacing w:line="360" w:lineRule="auto"/>
      </w:pPr>
      <w:r>
        <w:t>6.1. Mô tả chi tiết các thuộc tính của thực thể</w:t>
      </w:r>
    </w:p>
    <w:p w:rsidR="008538BA" w:rsidRDefault="00D11727">
      <w:pPr>
        <w:pStyle w:val="u3"/>
        <w:spacing w:line="360" w:lineRule="auto"/>
      </w:pPr>
      <w:bookmarkStart w:id="52" w:name="__RefHeading__3698_1726450414"/>
      <w:bookmarkEnd w:id="52"/>
      <w:r>
        <w:t>6.1.1. Thực thể category</w:t>
      </w:r>
    </w:p>
    <w:p w:rsidR="008538BA" w:rsidRDefault="00D11727">
      <w:r>
        <w:t xml:space="preserve">     Lưu trữ thông tin các loại danh mục sản phẩm</w:t>
      </w:r>
    </w:p>
    <w:p w:rsidR="008538BA" w:rsidRDefault="008538BA">
      <w:pPr>
        <w:pStyle w:val="u3"/>
        <w:jc w:val="center"/>
        <w:rPr>
          <w:b w:val="0"/>
        </w:rPr>
      </w:pPr>
    </w:p>
    <w:p w:rsidR="008538BA" w:rsidRDefault="008538BA">
      <w:pPr>
        <w:pStyle w:val="u3"/>
        <w:jc w:val="center"/>
        <w:rPr>
          <w:b w:val="0"/>
        </w:rPr>
      </w:pPr>
    </w:p>
    <w:p w:rsidR="008538BA" w:rsidRDefault="003564BD">
      <w:pPr>
        <w:pStyle w:val="u3"/>
        <w:rPr>
          <w:b w:val="0"/>
        </w:rPr>
      </w:pPr>
      <w:bookmarkStart w:id="53" w:name="__RefHeading__3700_1726450414"/>
      <w:bookmarkEnd w:id="53"/>
      <w:r>
        <w:rPr>
          <w:b w:val="0"/>
          <w:noProof/>
        </w:rPr>
        <w:drawing>
          <wp:inline distT="0" distB="0" distL="0" distR="0">
            <wp:extent cx="5038725" cy="207645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gory.png"/>
                    <pic:cNvPicPr/>
                  </pic:nvPicPr>
                  <pic:blipFill>
                    <a:blip r:embed="rId19">
                      <a:extLst>
                        <a:ext uri="{28A0092B-C50C-407E-A947-70E740481C1C}">
                          <a14:useLocalDpi xmlns:a14="http://schemas.microsoft.com/office/drawing/2010/main" val="0"/>
                        </a:ext>
                      </a:extLst>
                    </a:blip>
                    <a:stretch>
                      <a:fillRect/>
                    </a:stretch>
                  </pic:blipFill>
                  <pic:spPr>
                    <a:xfrm>
                      <a:off x="0" y="0"/>
                      <a:ext cx="5038725" cy="2076450"/>
                    </a:xfrm>
                    <a:prstGeom prst="rect">
                      <a:avLst/>
                    </a:prstGeom>
                  </pic:spPr>
                </pic:pic>
              </a:graphicData>
            </a:graphic>
          </wp:inline>
        </w:drawing>
      </w:r>
    </w:p>
    <w:p w:rsidR="008538BA" w:rsidRDefault="008538BA">
      <w:pPr>
        <w:pStyle w:val="u3"/>
        <w:jc w:val="center"/>
        <w:rPr>
          <w:b w:val="0"/>
        </w:rPr>
      </w:pPr>
    </w:p>
    <w:p w:rsidR="008538BA" w:rsidRDefault="00D11727">
      <w:pPr>
        <w:pStyle w:val="u3"/>
        <w:jc w:val="center"/>
      </w:pPr>
      <w:bookmarkStart w:id="54" w:name="__RefHeading__3702_1726450414"/>
      <w:bookmarkEnd w:id="54"/>
      <w:r>
        <w:rPr>
          <w:b w:val="0"/>
        </w:rPr>
        <w:t>Hình 20: Thực thể category</w:t>
      </w:r>
    </w:p>
    <w:p w:rsidR="008538BA" w:rsidRDefault="008538BA">
      <w:pPr>
        <w:pStyle w:val="u3"/>
        <w:spacing w:line="360" w:lineRule="auto"/>
      </w:pPr>
    </w:p>
    <w:p w:rsidR="008538BA" w:rsidRDefault="00D11727">
      <w:pPr>
        <w:pStyle w:val="u3"/>
        <w:spacing w:line="360" w:lineRule="auto"/>
      </w:pPr>
      <w:bookmarkStart w:id="55" w:name="__RefHeading__3704_1726450414"/>
      <w:bookmarkEnd w:id="55"/>
      <w:r>
        <w:t xml:space="preserve">6.1.2. Thực thể </w:t>
      </w:r>
      <w:r w:rsidR="00604E5B">
        <w:t>book</w:t>
      </w:r>
    </w:p>
    <w:p w:rsidR="008538BA" w:rsidRDefault="00D11727">
      <w:r>
        <w:t>Lưu trữ thông tin về sản phẩm</w:t>
      </w:r>
    </w:p>
    <w:p w:rsidR="008538BA" w:rsidRDefault="008538BA"/>
    <w:p w:rsidR="008538BA" w:rsidRDefault="008538BA"/>
    <w:p w:rsidR="008538BA" w:rsidRDefault="00E1512B">
      <w:pPr>
        <w:spacing w:line="360" w:lineRule="auto"/>
        <w:jc w:val="center"/>
      </w:pPr>
      <w:r>
        <w:rPr>
          <w:noProof/>
        </w:rPr>
        <w:drawing>
          <wp:inline distT="0" distB="0" distL="0" distR="0">
            <wp:extent cx="5939790" cy="4001135"/>
            <wp:effectExtent l="0" t="0" r="3810" b="0"/>
            <wp:docPr id="134" name="Hình ả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ook.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4001135"/>
                    </a:xfrm>
                    <a:prstGeom prst="rect">
                      <a:avLst/>
                    </a:prstGeom>
                  </pic:spPr>
                </pic:pic>
              </a:graphicData>
            </a:graphic>
          </wp:inline>
        </w:drawing>
      </w:r>
    </w:p>
    <w:p w:rsidR="008538BA" w:rsidRDefault="00D11727" w:rsidP="00410C65">
      <w:pPr>
        <w:spacing w:line="360" w:lineRule="auto"/>
        <w:jc w:val="center"/>
      </w:pPr>
      <w:r>
        <w:t xml:space="preserve">Hình 21: Thực thể </w:t>
      </w:r>
      <w:r w:rsidR="00410C65">
        <w:t>book</w:t>
      </w:r>
    </w:p>
    <w:p w:rsidR="008538BA" w:rsidRDefault="00D11727">
      <w:pPr>
        <w:pStyle w:val="u3"/>
        <w:spacing w:line="360" w:lineRule="auto"/>
      </w:pPr>
      <w:bookmarkStart w:id="56" w:name="__RefHeading__3708_1726450414"/>
      <w:bookmarkEnd w:id="56"/>
      <w:r>
        <w:lastRenderedPageBreak/>
        <w:t>6.1.3. Thực thể orders</w:t>
      </w:r>
    </w:p>
    <w:p w:rsidR="008538BA" w:rsidRDefault="00D11727">
      <w:pPr>
        <w:tabs>
          <w:tab w:val="left" w:pos="8115"/>
        </w:tabs>
        <w:spacing w:line="276" w:lineRule="auto"/>
      </w:pPr>
      <w:r>
        <w:t xml:space="preserve">     Lưu trữ thông tin về đơn hàng</w:t>
      </w:r>
      <w:r>
        <w:tab/>
      </w:r>
    </w:p>
    <w:p w:rsidR="008538BA" w:rsidRDefault="008538BA">
      <w:pPr>
        <w:spacing w:line="276" w:lineRule="auto"/>
      </w:pPr>
    </w:p>
    <w:p w:rsidR="008538BA" w:rsidRDefault="009C59B1">
      <w:pPr>
        <w:spacing w:line="360" w:lineRule="auto"/>
        <w:jc w:val="center"/>
      </w:pPr>
      <w:r>
        <w:rPr>
          <w:noProof/>
        </w:rPr>
        <w:drawing>
          <wp:inline distT="0" distB="0" distL="0" distR="0">
            <wp:extent cx="5939790" cy="4305300"/>
            <wp:effectExtent l="0" t="0" r="381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s.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4305300"/>
                    </a:xfrm>
                    <a:prstGeom prst="rect">
                      <a:avLst/>
                    </a:prstGeom>
                  </pic:spPr>
                </pic:pic>
              </a:graphicData>
            </a:graphic>
          </wp:inline>
        </w:drawing>
      </w:r>
    </w:p>
    <w:p w:rsidR="008538BA" w:rsidRDefault="00D11727">
      <w:pPr>
        <w:pStyle w:val="u3"/>
        <w:jc w:val="center"/>
      </w:pPr>
      <w:bookmarkStart w:id="57" w:name="__RefHeading__3710_1726450414"/>
      <w:bookmarkEnd w:id="57"/>
      <w:r>
        <w:rPr>
          <w:b w:val="0"/>
        </w:rPr>
        <w:t>Hình 24: Thực thể orders</w:t>
      </w:r>
    </w:p>
    <w:p w:rsidR="008538BA" w:rsidRDefault="008538BA"/>
    <w:p w:rsidR="008538BA" w:rsidRDefault="00D11727">
      <w:pPr>
        <w:pStyle w:val="u3"/>
        <w:spacing w:line="360" w:lineRule="auto"/>
      </w:pPr>
      <w:bookmarkStart w:id="58" w:name="__RefHeading__3712_1726450414"/>
      <w:bookmarkEnd w:id="58"/>
      <w:r>
        <w:t>6.1.4. Thực thể order_detail</w:t>
      </w:r>
    </w:p>
    <w:p w:rsidR="008538BA" w:rsidRDefault="00D11727">
      <w:r>
        <w:t xml:space="preserve">     Lưu trữ thông tin chi tiết về đơn hàng</w:t>
      </w:r>
    </w:p>
    <w:p w:rsidR="008538BA" w:rsidRDefault="008538BA"/>
    <w:p w:rsidR="008538BA" w:rsidRDefault="009C59B1">
      <w:pPr>
        <w:pStyle w:val="u3"/>
        <w:jc w:val="center"/>
      </w:pPr>
      <w:bookmarkStart w:id="59" w:name="__RefHeading__3714_1726450414"/>
      <w:bookmarkEnd w:id="59"/>
      <w:r>
        <w:rPr>
          <w:noProof/>
        </w:rPr>
        <w:lastRenderedPageBreak/>
        <w:drawing>
          <wp:inline distT="0" distB="0" distL="0" distR="0">
            <wp:extent cx="5939790" cy="2592070"/>
            <wp:effectExtent l="0" t="0" r="3810" b="0"/>
            <wp:docPr id="131" name="Hình ảnh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order_detail.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592070"/>
                    </a:xfrm>
                    <a:prstGeom prst="rect">
                      <a:avLst/>
                    </a:prstGeom>
                  </pic:spPr>
                </pic:pic>
              </a:graphicData>
            </a:graphic>
          </wp:inline>
        </w:drawing>
      </w:r>
    </w:p>
    <w:p w:rsidR="008538BA" w:rsidRDefault="008538BA"/>
    <w:p w:rsidR="008538BA" w:rsidRDefault="00D11727">
      <w:pPr>
        <w:pStyle w:val="u3"/>
        <w:jc w:val="center"/>
      </w:pPr>
      <w:bookmarkStart w:id="60" w:name="__RefHeading__3716_1726450414"/>
      <w:bookmarkEnd w:id="60"/>
      <w:r>
        <w:rPr>
          <w:b w:val="0"/>
        </w:rPr>
        <w:t>Hình 29: Thực thể order_detail</w:t>
      </w:r>
    </w:p>
    <w:p w:rsidR="008538BA" w:rsidRDefault="00D11727" w:rsidP="001C541D">
      <w:r>
        <w:tab/>
      </w:r>
    </w:p>
    <w:p w:rsidR="008538BA" w:rsidRDefault="00D11727">
      <w:pPr>
        <w:pStyle w:val="u3"/>
        <w:spacing w:line="360" w:lineRule="auto"/>
      </w:pPr>
      <w:bookmarkStart w:id="61" w:name="__RefHeading__3718_1726450414"/>
      <w:bookmarkEnd w:id="61"/>
      <w:r>
        <w:t>6.1.5. Thực thể admin</w:t>
      </w:r>
    </w:p>
    <w:p w:rsidR="008538BA" w:rsidRDefault="00D11727">
      <w:r>
        <w:t xml:space="preserve">     Lưu trữ thông tin quản trị</w:t>
      </w:r>
    </w:p>
    <w:p w:rsidR="008538BA" w:rsidRDefault="008538BA"/>
    <w:p w:rsidR="008538BA" w:rsidRDefault="00365163">
      <w:r>
        <w:rPr>
          <w:noProof/>
        </w:rPr>
        <w:drawing>
          <wp:inline distT="0" distB="0" distL="0" distR="0">
            <wp:extent cx="5610225" cy="2600325"/>
            <wp:effectExtent l="0" t="0" r="9525" b="9525"/>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610225" cy="2600325"/>
                    </a:xfrm>
                    <a:prstGeom prst="rect">
                      <a:avLst/>
                    </a:prstGeom>
                  </pic:spPr>
                </pic:pic>
              </a:graphicData>
            </a:graphic>
          </wp:inline>
        </w:drawing>
      </w:r>
    </w:p>
    <w:p w:rsidR="008538BA" w:rsidRDefault="008538BA">
      <w:pPr>
        <w:pStyle w:val="u3"/>
      </w:pPr>
    </w:p>
    <w:p w:rsidR="008538BA" w:rsidRDefault="00D11727">
      <w:pPr>
        <w:pStyle w:val="u3"/>
        <w:jc w:val="center"/>
      </w:pPr>
      <w:bookmarkStart w:id="62" w:name="__RefHeading__3720_1726450414"/>
      <w:bookmarkEnd w:id="62"/>
      <w:r>
        <w:rPr>
          <w:b w:val="0"/>
        </w:rPr>
        <w:t>Hình 31 : Thực thể admin</w:t>
      </w:r>
    </w:p>
    <w:p w:rsidR="008538BA" w:rsidRDefault="008538BA"/>
    <w:p w:rsidR="008538BA" w:rsidRDefault="00D11727">
      <w:pPr>
        <w:pStyle w:val="u3"/>
        <w:spacing w:line="360" w:lineRule="auto"/>
      </w:pPr>
      <w:bookmarkStart w:id="63" w:name="__RefHeading__3722_1726450414"/>
      <w:bookmarkEnd w:id="63"/>
      <w:r>
        <w:t xml:space="preserve">6.1.6. Thực thể </w:t>
      </w:r>
      <w:r w:rsidR="00700691">
        <w:t>user</w:t>
      </w:r>
    </w:p>
    <w:p w:rsidR="008538BA" w:rsidRDefault="008538BA"/>
    <w:p w:rsidR="008538BA" w:rsidRDefault="00700691">
      <w:r>
        <w:rPr>
          <w:noProof/>
        </w:rPr>
        <w:lastRenderedPageBreak/>
        <w:drawing>
          <wp:inline distT="0" distB="0" distL="0" distR="0">
            <wp:extent cx="5838825" cy="3209925"/>
            <wp:effectExtent l="0" t="0" r="9525" b="9525"/>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user.png"/>
                    <pic:cNvPicPr/>
                  </pic:nvPicPr>
                  <pic:blipFill>
                    <a:blip r:embed="rId24">
                      <a:extLst>
                        <a:ext uri="{28A0092B-C50C-407E-A947-70E740481C1C}">
                          <a14:useLocalDpi xmlns:a14="http://schemas.microsoft.com/office/drawing/2010/main" val="0"/>
                        </a:ext>
                      </a:extLst>
                    </a:blip>
                    <a:stretch>
                      <a:fillRect/>
                    </a:stretch>
                  </pic:blipFill>
                  <pic:spPr>
                    <a:xfrm>
                      <a:off x="0" y="0"/>
                      <a:ext cx="5838825" cy="3209925"/>
                    </a:xfrm>
                    <a:prstGeom prst="rect">
                      <a:avLst/>
                    </a:prstGeom>
                  </pic:spPr>
                </pic:pic>
              </a:graphicData>
            </a:graphic>
          </wp:inline>
        </w:drawing>
      </w:r>
    </w:p>
    <w:p w:rsidR="008538BA" w:rsidRDefault="00D11727">
      <w:pPr>
        <w:pStyle w:val="u3"/>
        <w:jc w:val="center"/>
      </w:pPr>
      <w:bookmarkStart w:id="64" w:name="__RefHeading__3724_1726450414"/>
      <w:bookmarkEnd w:id="64"/>
      <w:r>
        <w:rPr>
          <w:b w:val="0"/>
        </w:rPr>
        <w:t xml:space="preserve">Hình 32 : Thực thể </w:t>
      </w:r>
      <w:r w:rsidR="001C541D">
        <w:t>user</w:t>
      </w:r>
    </w:p>
    <w:p w:rsidR="00410C65" w:rsidRDefault="00410C65" w:rsidP="00410C65">
      <w:pPr>
        <w:pStyle w:val="u3"/>
        <w:spacing w:line="360" w:lineRule="auto"/>
      </w:pPr>
      <w:r>
        <w:t>6.1.6. Thực thể Publisher</w:t>
      </w:r>
    </w:p>
    <w:p w:rsidR="00410C65" w:rsidRDefault="00410C65" w:rsidP="00410C65"/>
    <w:p w:rsidR="00410C65" w:rsidRDefault="00410C65" w:rsidP="00410C65">
      <w:r>
        <w:rPr>
          <w:noProof/>
        </w:rPr>
        <w:drawing>
          <wp:inline distT="0" distB="0" distL="0" distR="0">
            <wp:extent cx="5724525" cy="2533650"/>
            <wp:effectExtent l="0" t="0" r="9525" b="0"/>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ublisher.png"/>
                    <pic:cNvPicPr/>
                  </pic:nvPicPr>
                  <pic:blipFill>
                    <a:blip r:embed="rId25">
                      <a:extLst>
                        <a:ext uri="{28A0092B-C50C-407E-A947-70E740481C1C}">
                          <a14:useLocalDpi xmlns:a14="http://schemas.microsoft.com/office/drawing/2010/main" val="0"/>
                        </a:ext>
                      </a:extLst>
                    </a:blip>
                    <a:stretch>
                      <a:fillRect/>
                    </a:stretch>
                  </pic:blipFill>
                  <pic:spPr>
                    <a:xfrm>
                      <a:off x="0" y="0"/>
                      <a:ext cx="5724525" cy="2533650"/>
                    </a:xfrm>
                    <a:prstGeom prst="rect">
                      <a:avLst/>
                    </a:prstGeom>
                  </pic:spPr>
                </pic:pic>
              </a:graphicData>
            </a:graphic>
          </wp:inline>
        </w:drawing>
      </w:r>
    </w:p>
    <w:p w:rsidR="00410C65" w:rsidRDefault="00410C65" w:rsidP="00410C65">
      <w:pPr>
        <w:pStyle w:val="u3"/>
        <w:jc w:val="center"/>
      </w:pPr>
      <w:r>
        <w:rPr>
          <w:b w:val="0"/>
        </w:rPr>
        <w:t xml:space="preserve">Hình 32 : Thực thể </w:t>
      </w:r>
      <w:r>
        <w:t>Publisher</w:t>
      </w:r>
    </w:p>
    <w:p w:rsidR="00410C65" w:rsidRPr="00410C65" w:rsidRDefault="00410C65" w:rsidP="00410C65">
      <w:pPr>
        <w:pStyle w:val="ThnVnban"/>
      </w:pPr>
    </w:p>
    <w:p w:rsidR="008538BA" w:rsidRDefault="008538BA"/>
    <w:p w:rsidR="008538BA" w:rsidRDefault="008538BA"/>
    <w:p w:rsidR="008538BA" w:rsidRDefault="00D11727">
      <w:pPr>
        <w:pStyle w:val="u3"/>
        <w:spacing w:line="360" w:lineRule="auto"/>
      </w:pPr>
      <w:bookmarkStart w:id="65" w:name="__RefHeading__3726_1726450414"/>
      <w:bookmarkEnd w:id="65"/>
      <w:r>
        <w:t xml:space="preserve">6.2.1 Bảng </w:t>
      </w:r>
      <w:r w:rsidR="00056C5D">
        <w:t>admin</w:t>
      </w:r>
    </w:p>
    <w:p w:rsidR="008538BA" w:rsidRDefault="00D11727">
      <w:pPr>
        <w:spacing w:line="360" w:lineRule="auto"/>
        <w:rPr>
          <w:b/>
          <w:sz w:val="24"/>
        </w:rPr>
      </w:pPr>
      <w:r>
        <w:t xml:space="preserve">    </w:t>
      </w:r>
      <w:r w:rsidR="00056C5D">
        <w:t>Lưu trữ thông tin quản trị viên</w:t>
      </w:r>
    </w:p>
    <w:tbl>
      <w:tblPr>
        <w:tblW w:w="0" w:type="auto"/>
        <w:tblInd w:w="-5" w:type="dxa"/>
        <w:tblLayout w:type="fixed"/>
        <w:tblLook w:val="0000" w:firstRow="0" w:lastRow="0" w:firstColumn="0" w:lastColumn="0" w:noHBand="0" w:noVBand="0"/>
      </w:tblPr>
      <w:tblGrid>
        <w:gridCol w:w="1868"/>
        <w:gridCol w:w="1836"/>
        <w:gridCol w:w="847"/>
        <w:gridCol w:w="2387"/>
        <w:gridCol w:w="2643"/>
      </w:tblGrid>
      <w:tr w:rsidR="008538BA">
        <w:trPr>
          <w:trHeight w:val="831"/>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Tên cột</w:t>
            </w:r>
          </w:p>
          <w:p w:rsidR="008538BA" w:rsidRDefault="00D11727">
            <w:pPr>
              <w:spacing w:line="100" w:lineRule="atLeast"/>
              <w:jc w:val="center"/>
              <w:rPr>
                <w:b/>
                <w:sz w:val="24"/>
              </w:rPr>
            </w:pPr>
            <w:r>
              <w:rPr>
                <w:b/>
                <w:sz w:val="24"/>
              </w:rPr>
              <w:t>Field</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Kiểu dữ liệu</w:t>
            </w:r>
          </w:p>
          <w:p w:rsidR="008538BA" w:rsidRDefault="00D11727">
            <w:pPr>
              <w:spacing w:line="100" w:lineRule="atLeast"/>
              <w:jc w:val="center"/>
              <w:rPr>
                <w:b/>
                <w:sz w:val="24"/>
              </w:rPr>
            </w:pPr>
            <w:r>
              <w:rPr>
                <w:b/>
                <w:sz w:val="24"/>
              </w:rPr>
              <w:t>DataType</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Null</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Rằng buộc</w:t>
            </w:r>
          </w:p>
          <w:p w:rsidR="008538BA" w:rsidRDefault="00D11727">
            <w:pPr>
              <w:spacing w:line="100" w:lineRule="atLeast"/>
              <w:jc w:val="center"/>
              <w:rPr>
                <w:b/>
                <w:sz w:val="24"/>
              </w:rPr>
            </w:pPr>
            <w:r>
              <w:rPr>
                <w:b/>
                <w:sz w:val="24"/>
              </w:rPr>
              <w:t>Contraint</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center"/>
              <w:rPr>
                <w:b/>
                <w:sz w:val="24"/>
              </w:rPr>
            </w:pPr>
            <w:r>
              <w:rPr>
                <w:b/>
                <w:sz w:val="24"/>
              </w:rPr>
              <w:t>Mô tả</w:t>
            </w:r>
          </w:p>
          <w:p w:rsidR="008538BA" w:rsidRDefault="00D11727">
            <w:pPr>
              <w:spacing w:line="100" w:lineRule="atLeast"/>
              <w:jc w:val="center"/>
            </w:pPr>
            <w:r>
              <w:rPr>
                <w:b/>
                <w:sz w:val="24"/>
              </w:rPr>
              <w:t>Content</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b/>
                <w:bCs/>
                <w:sz w:val="24"/>
              </w:rPr>
              <w:lastRenderedPageBreak/>
              <w:t>id</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Int(11)</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Primary Key, Auto_increment</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EB78E6">
            <w:pPr>
              <w:spacing w:line="100" w:lineRule="atLeast"/>
              <w:jc w:val="left"/>
            </w:pPr>
            <w:r>
              <w:rPr>
                <w:sz w:val="24"/>
              </w:rPr>
              <w:t>Mã QTV</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EB78E6">
            <w:pPr>
              <w:spacing w:line="100" w:lineRule="atLeast"/>
              <w:jc w:val="left"/>
              <w:rPr>
                <w:sz w:val="24"/>
              </w:rPr>
            </w:pPr>
            <w:r>
              <w:rPr>
                <w:sz w:val="24"/>
              </w:rPr>
              <w:t>username</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EB78E6">
            <w:pPr>
              <w:spacing w:line="100" w:lineRule="atLeast"/>
              <w:jc w:val="left"/>
              <w:rPr>
                <w:sz w:val="24"/>
              </w:rPr>
            </w:pPr>
            <w:r>
              <w:rPr>
                <w:sz w:val="24"/>
              </w:rPr>
              <w:t>Varchar(4</w:t>
            </w:r>
            <w:r w:rsidR="00D11727">
              <w:rPr>
                <w:sz w:val="24"/>
              </w:rPr>
              <w:t>0)</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Unique</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EB78E6">
            <w:pPr>
              <w:spacing w:line="100" w:lineRule="atLeast"/>
              <w:jc w:val="left"/>
            </w:pPr>
            <w:r>
              <w:rPr>
                <w:sz w:val="24"/>
              </w:rPr>
              <w:t>Tên đăng nhập</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EB78E6">
            <w:pPr>
              <w:spacing w:line="100" w:lineRule="atLeast"/>
              <w:jc w:val="left"/>
              <w:rPr>
                <w:sz w:val="24"/>
              </w:rPr>
            </w:pPr>
            <w:r>
              <w:rPr>
                <w:sz w:val="24"/>
              </w:rPr>
              <w:t>password</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EB78E6">
            <w:pPr>
              <w:spacing w:line="100" w:lineRule="atLeast"/>
              <w:jc w:val="left"/>
              <w:rPr>
                <w:sz w:val="24"/>
              </w:rPr>
            </w:pPr>
            <w:r>
              <w:rPr>
                <w:sz w:val="24"/>
              </w:rPr>
              <w:t>Varchar(40)</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Unique</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EB78E6">
            <w:pPr>
              <w:spacing w:line="100" w:lineRule="atLeast"/>
              <w:jc w:val="left"/>
            </w:pPr>
            <w:r>
              <w:rPr>
                <w:sz w:val="24"/>
              </w:rPr>
              <w:t>Mật khẩu</w:t>
            </w:r>
          </w:p>
        </w:tc>
      </w:tr>
      <w:tr w:rsidR="00EB78E6">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left"/>
              <w:rPr>
                <w:sz w:val="24"/>
              </w:rPr>
            </w:pPr>
            <w:r>
              <w:rPr>
                <w:sz w:val="24"/>
              </w:rPr>
              <w:t>fullname</w:t>
            </w:r>
          </w:p>
        </w:tc>
        <w:tc>
          <w:tcPr>
            <w:tcW w:w="1836"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left"/>
              <w:rPr>
                <w:sz w:val="24"/>
              </w:rPr>
            </w:pPr>
            <w:r>
              <w:rPr>
                <w:sz w:val="24"/>
              </w:rPr>
              <w:t>Varchar(100)</w:t>
            </w:r>
          </w:p>
        </w:tc>
        <w:tc>
          <w:tcPr>
            <w:tcW w:w="847"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78E6" w:rsidRDefault="00EB78E6">
            <w:pPr>
              <w:spacing w:line="100" w:lineRule="atLeast"/>
              <w:jc w:val="left"/>
              <w:rPr>
                <w:sz w:val="24"/>
              </w:rPr>
            </w:pPr>
            <w:r>
              <w:rPr>
                <w:sz w:val="24"/>
              </w:rPr>
              <w:t>Tên đầy đủ QTV</w:t>
            </w:r>
          </w:p>
        </w:tc>
      </w:tr>
      <w:tr w:rsidR="00EB78E6">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left"/>
              <w:rPr>
                <w:sz w:val="24"/>
              </w:rPr>
            </w:pPr>
            <w:r>
              <w:rPr>
                <w:sz w:val="24"/>
              </w:rPr>
              <w:t>Phone</w:t>
            </w:r>
          </w:p>
        </w:tc>
        <w:tc>
          <w:tcPr>
            <w:tcW w:w="1836"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left"/>
              <w:rPr>
                <w:sz w:val="24"/>
              </w:rPr>
            </w:pPr>
            <w:r>
              <w:rPr>
                <w:sz w:val="24"/>
              </w:rPr>
              <w:t>Varchar(40)</w:t>
            </w:r>
          </w:p>
        </w:tc>
        <w:tc>
          <w:tcPr>
            <w:tcW w:w="847"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78E6" w:rsidRDefault="00EB78E6">
            <w:pPr>
              <w:spacing w:line="100" w:lineRule="atLeast"/>
              <w:jc w:val="left"/>
              <w:rPr>
                <w:sz w:val="24"/>
              </w:rPr>
            </w:pPr>
            <w:r>
              <w:rPr>
                <w:sz w:val="24"/>
              </w:rPr>
              <w:t>Số điện thoại</w:t>
            </w:r>
          </w:p>
        </w:tc>
      </w:tr>
      <w:tr w:rsidR="00EB78E6">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left"/>
              <w:rPr>
                <w:sz w:val="24"/>
              </w:rPr>
            </w:pPr>
            <w:r>
              <w:rPr>
                <w:sz w:val="24"/>
              </w:rPr>
              <w:t>Created</w:t>
            </w:r>
          </w:p>
        </w:tc>
        <w:tc>
          <w:tcPr>
            <w:tcW w:w="1836"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left"/>
              <w:rPr>
                <w:sz w:val="24"/>
              </w:rPr>
            </w:pPr>
            <w:r>
              <w:rPr>
                <w:sz w:val="24"/>
              </w:rPr>
              <w:t>Timestamp</w:t>
            </w:r>
          </w:p>
        </w:tc>
        <w:tc>
          <w:tcPr>
            <w:tcW w:w="847"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EB78E6" w:rsidRDefault="00EB78E6">
            <w:pPr>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78E6" w:rsidRDefault="00EB78E6">
            <w:pPr>
              <w:spacing w:line="100" w:lineRule="atLeast"/>
              <w:jc w:val="left"/>
              <w:rPr>
                <w:sz w:val="24"/>
              </w:rPr>
            </w:pPr>
            <w:r>
              <w:rPr>
                <w:sz w:val="24"/>
              </w:rPr>
              <w:t>Thời gian tạo tài khoản</w:t>
            </w:r>
          </w:p>
        </w:tc>
      </w:tr>
    </w:tbl>
    <w:p w:rsidR="008538BA" w:rsidRDefault="008538BA"/>
    <w:p w:rsidR="008538BA" w:rsidRDefault="00D11727">
      <w:pPr>
        <w:pStyle w:val="u3"/>
        <w:jc w:val="center"/>
        <w:rPr>
          <w:b w:val="0"/>
        </w:rPr>
      </w:pPr>
      <w:bookmarkStart w:id="66" w:name="__RefHeading__3728_1726450414"/>
      <w:bookmarkEnd w:id="66"/>
      <w:r>
        <w:rPr>
          <w:b w:val="0"/>
        </w:rPr>
        <w:t xml:space="preserve">Hình 39: Bảng </w:t>
      </w:r>
      <w:r w:rsidR="00EB78E6">
        <w:rPr>
          <w:b w:val="0"/>
        </w:rPr>
        <w:t>admin lưu trữ thông tin quản trị viên</w:t>
      </w:r>
    </w:p>
    <w:p w:rsidR="00056C5D" w:rsidRPr="00056C5D" w:rsidRDefault="00056C5D" w:rsidP="00056C5D">
      <w:pPr>
        <w:pStyle w:val="ThnVnban"/>
      </w:pPr>
    </w:p>
    <w:p w:rsidR="00EB78E6" w:rsidRDefault="00EB78E6">
      <w:pPr>
        <w:suppressAutoHyphens w:val="0"/>
        <w:spacing w:line="240" w:lineRule="auto"/>
        <w:jc w:val="left"/>
        <w:rPr>
          <w:rFonts w:cs="font284"/>
          <w:b/>
          <w:bCs/>
        </w:rPr>
      </w:pPr>
      <w:r>
        <w:br w:type="page"/>
      </w:r>
    </w:p>
    <w:p w:rsidR="00056C5D" w:rsidRDefault="00EB78E6" w:rsidP="00056C5D">
      <w:pPr>
        <w:pStyle w:val="u3"/>
        <w:spacing w:line="360" w:lineRule="auto"/>
      </w:pPr>
      <w:r>
        <w:lastRenderedPageBreak/>
        <w:t>6.2.1 Bảng category</w:t>
      </w:r>
    </w:p>
    <w:p w:rsidR="00056C5D" w:rsidRDefault="00EB78E6" w:rsidP="00056C5D">
      <w:pPr>
        <w:spacing w:line="360" w:lineRule="auto"/>
        <w:rPr>
          <w:b/>
          <w:sz w:val="24"/>
        </w:rPr>
      </w:pPr>
      <w:r>
        <w:t xml:space="preserve">    Lưu trữ danh mục sách</w:t>
      </w:r>
    </w:p>
    <w:tbl>
      <w:tblPr>
        <w:tblW w:w="0" w:type="auto"/>
        <w:tblInd w:w="-5" w:type="dxa"/>
        <w:tblLayout w:type="fixed"/>
        <w:tblLook w:val="0000" w:firstRow="0" w:lastRow="0" w:firstColumn="0" w:lastColumn="0" w:noHBand="0" w:noVBand="0"/>
      </w:tblPr>
      <w:tblGrid>
        <w:gridCol w:w="1868"/>
        <w:gridCol w:w="1836"/>
        <w:gridCol w:w="847"/>
        <w:gridCol w:w="2387"/>
        <w:gridCol w:w="2643"/>
      </w:tblGrid>
      <w:tr w:rsidR="00056C5D" w:rsidTr="004F37C7">
        <w:trPr>
          <w:trHeight w:val="831"/>
        </w:trPr>
        <w:tc>
          <w:tcPr>
            <w:tcW w:w="1868"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center"/>
              <w:rPr>
                <w:b/>
                <w:sz w:val="24"/>
              </w:rPr>
            </w:pPr>
            <w:r>
              <w:rPr>
                <w:b/>
                <w:sz w:val="24"/>
              </w:rPr>
              <w:t>Tên cột</w:t>
            </w:r>
          </w:p>
          <w:p w:rsidR="00056C5D" w:rsidRDefault="00056C5D" w:rsidP="004F37C7">
            <w:pPr>
              <w:spacing w:line="100" w:lineRule="atLeast"/>
              <w:jc w:val="center"/>
              <w:rPr>
                <w:b/>
                <w:sz w:val="24"/>
              </w:rPr>
            </w:pPr>
            <w:r>
              <w:rPr>
                <w:b/>
                <w:sz w:val="24"/>
              </w:rPr>
              <w:t>Field</w:t>
            </w:r>
          </w:p>
        </w:tc>
        <w:tc>
          <w:tcPr>
            <w:tcW w:w="1836"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center"/>
              <w:rPr>
                <w:b/>
                <w:sz w:val="24"/>
              </w:rPr>
            </w:pPr>
            <w:r>
              <w:rPr>
                <w:b/>
                <w:sz w:val="24"/>
              </w:rPr>
              <w:t>Kiểu dữ liệu</w:t>
            </w:r>
          </w:p>
          <w:p w:rsidR="00056C5D" w:rsidRDefault="00056C5D" w:rsidP="004F37C7">
            <w:pPr>
              <w:spacing w:line="100" w:lineRule="atLeast"/>
              <w:jc w:val="center"/>
              <w:rPr>
                <w:b/>
                <w:sz w:val="24"/>
              </w:rPr>
            </w:pPr>
            <w:r>
              <w:rPr>
                <w:b/>
                <w:sz w:val="24"/>
              </w:rPr>
              <w:t>DataType</w:t>
            </w:r>
          </w:p>
        </w:tc>
        <w:tc>
          <w:tcPr>
            <w:tcW w:w="847"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center"/>
              <w:rPr>
                <w:b/>
                <w:sz w:val="24"/>
              </w:rPr>
            </w:pPr>
            <w:r>
              <w:rPr>
                <w:b/>
                <w:sz w:val="24"/>
              </w:rPr>
              <w:t>Null</w:t>
            </w:r>
          </w:p>
        </w:tc>
        <w:tc>
          <w:tcPr>
            <w:tcW w:w="2387"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center"/>
              <w:rPr>
                <w:b/>
                <w:sz w:val="24"/>
              </w:rPr>
            </w:pPr>
            <w:r>
              <w:rPr>
                <w:b/>
                <w:sz w:val="24"/>
              </w:rPr>
              <w:t>Rằng buộc</w:t>
            </w:r>
          </w:p>
          <w:p w:rsidR="00056C5D" w:rsidRDefault="00056C5D" w:rsidP="004F37C7">
            <w:pPr>
              <w:spacing w:line="100" w:lineRule="atLeast"/>
              <w:jc w:val="center"/>
              <w:rPr>
                <w:b/>
                <w:sz w:val="24"/>
              </w:rPr>
            </w:pPr>
            <w:r>
              <w:rPr>
                <w:b/>
                <w:sz w:val="24"/>
              </w:rPr>
              <w:t>Contraint</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6C5D" w:rsidRDefault="00056C5D" w:rsidP="004F37C7">
            <w:pPr>
              <w:spacing w:line="100" w:lineRule="atLeast"/>
              <w:jc w:val="center"/>
              <w:rPr>
                <w:b/>
                <w:sz w:val="24"/>
              </w:rPr>
            </w:pPr>
            <w:r>
              <w:rPr>
                <w:b/>
                <w:sz w:val="24"/>
              </w:rPr>
              <w:t>Mô tả</w:t>
            </w:r>
          </w:p>
          <w:p w:rsidR="00056C5D" w:rsidRDefault="00056C5D" w:rsidP="004F37C7">
            <w:pPr>
              <w:spacing w:line="100" w:lineRule="atLeast"/>
              <w:jc w:val="center"/>
            </w:pPr>
            <w:r>
              <w:rPr>
                <w:b/>
                <w:sz w:val="24"/>
              </w:rPr>
              <w:t>Content</w:t>
            </w:r>
          </w:p>
        </w:tc>
      </w:tr>
      <w:tr w:rsidR="00056C5D" w:rsidTr="004F37C7">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056C5D" w:rsidRDefault="00EB78E6" w:rsidP="004F37C7">
            <w:pPr>
              <w:spacing w:line="100" w:lineRule="atLeast"/>
              <w:jc w:val="left"/>
              <w:rPr>
                <w:sz w:val="24"/>
              </w:rPr>
            </w:pPr>
            <w:r>
              <w:rPr>
                <w:b/>
                <w:bCs/>
                <w:sz w:val="24"/>
              </w:rPr>
              <w:t>Cat_</w:t>
            </w:r>
            <w:r w:rsidR="00056C5D">
              <w:rPr>
                <w:b/>
                <w:bCs/>
                <w:sz w:val="24"/>
              </w:rPr>
              <w:t>id</w:t>
            </w:r>
          </w:p>
        </w:tc>
        <w:tc>
          <w:tcPr>
            <w:tcW w:w="1836"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left"/>
              <w:rPr>
                <w:sz w:val="24"/>
              </w:rPr>
            </w:pPr>
            <w:r>
              <w:rPr>
                <w:sz w:val="24"/>
              </w:rPr>
              <w:t>Int(11)</w:t>
            </w:r>
          </w:p>
        </w:tc>
        <w:tc>
          <w:tcPr>
            <w:tcW w:w="847"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left"/>
              <w:rPr>
                <w:sz w:val="24"/>
              </w:rPr>
            </w:pPr>
            <w:r>
              <w:rPr>
                <w:sz w:val="24"/>
              </w:rPr>
              <w:t>Primary Key, Auto_increment</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6C5D" w:rsidRDefault="00056C5D" w:rsidP="004F37C7">
            <w:pPr>
              <w:spacing w:line="100" w:lineRule="atLeast"/>
              <w:jc w:val="left"/>
            </w:pPr>
            <w:r>
              <w:rPr>
                <w:sz w:val="24"/>
              </w:rPr>
              <w:t>Mã danh mục</w:t>
            </w:r>
          </w:p>
        </w:tc>
      </w:tr>
      <w:tr w:rsidR="00056C5D" w:rsidTr="004F37C7">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056C5D" w:rsidRDefault="00170C9A" w:rsidP="004F37C7">
            <w:pPr>
              <w:spacing w:line="100" w:lineRule="atLeast"/>
              <w:jc w:val="left"/>
              <w:rPr>
                <w:sz w:val="24"/>
              </w:rPr>
            </w:pPr>
            <w:r>
              <w:rPr>
                <w:sz w:val="24"/>
              </w:rPr>
              <w:t>cat_</w:t>
            </w:r>
            <w:r w:rsidR="00056C5D">
              <w:rPr>
                <w:sz w:val="24"/>
              </w:rPr>
              <w:t>name</w:t>
            </w:r>
          </w:p>
        </w:tc>
        <w:tc>
          <w:tcPr>
            <w:tcW w:w="1836" w:type="dxa"/>
            <w:tcBorders>
              <w:top w:val="single" w:sz="4" w:space="0" w:color="000000"/>
              <w:left w:val="single" w:sz="4" w:space="0" w:color="000000"/>
              <w:bottom w:val="single" w:sz="4" w:space="0" w:color="000000"/>
            </w:tcBorders>
            <w:shd w:val="clear" w:color="auto" w:fill="auto"/>
            <w:vAlign w:val="center"/>
          </w:tcPr>
          <w:p w:rsidR="00056C5D" w:rsidRDefault="00170C9A" w:rsidP="004F37C7">
            <w:pPr>
              <w:spacing w:line="100" w:lineRule="atLeast"/>
              <w:jc w:val="left"/>
              <w:rPr>
                <w:sz w:val="24"/>
              </w:rPr>
            </w:pPr>
            <w:r>
              <w:rPr>
                <w:sz w:val="24"/>
              </w:rPr>
              <w:t>Varchar(100</w:t>
            </w:r>
            <w:r w:rsidR="00056C5D">
              <w:rPr>
                <w:sz w:val="24"/>
              </w:rPr>
              <w:t>)</w:t>
            </w:r>
          </w:p>
        </w:tc>
        <w:tc>
          <w:tcPr>
            <w:tcW w:w="847"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left"/>
              <w:rPr>
                <w:sz w:val="24"/>
              </w:rPr>
            </w:pPr>
            <w:r>
              <w:rPr>
                <w:sz w:val="24"/>
              </w:rPr>
              <w:t>Unique</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6C5D" w:rsidRDefault="00056C5D" w:rsidP="004F37C7">
            <w:pPr>
              <w:spacing w:line="100" w:lineRule="atLeast"/>
              <w:jc w:val="left"/>
            </w:pPr>
            <w:r>
              <w:rPr>
                <w:sz w:val="24"/>
              </w:rPr>
              <w:t>Tên danh mục</w:t>
            </w:r>
          </w:p>
        </w:tc>
      </w:tr>
      <w:tr w:rsidR="00056C5D" w:rsidTr="004F37C7">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left"/>
              <w:rPr>
                <w:sz w:val="24"/>
              </w:rPr>
            </w:pPr>
            <w:r>
              <w:rPr>
                <w:sz w:val="24"/>
              </w:rPr>
              <w:t>parent_id</w:t>
            </w:r>
          </w:p>
        </w:tc>
        <w:tc>
          <w:tcPr>
            <w:tcW w:w="1836"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left"/>
              <w:rPr>
                <w:sz w:val="24"/>
              </w:rPr>
            </w:pPr>
            <w:r>
              <w:rPr>
                <w:sz w:val="24"/>
              </w:rPr>
              <w:t>Int(11)</w:t>
            </w:r>
          </w:p>
        </w:tc>
        <w:tc>
          <w:tcPr>
            <w:tcW w:w="847"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056C5D" w:rsidRDefault="00056C5D" w:rsidP="004F37C7">
            <w:pPr>
              <w:spacing w:line="100" w:lineRule="atLeast"/>
              <w:jc w:val="left"/>
              <w:rPr>
                <w:sz w:val="24"/>
              </w:rPr>
            </w:pPr>
            <w:r>
              <w:rPr>
                <w:sz w:val="24"/>
              </w:rPr>
              <w:t>Unique</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6C5D" w:rsidRDefault="00056C5D" w:rsidP="004F37C7">
            <w:pPr>
              <w:spacing w:line="100" w:lineRule="atLeast"/>
              <w:jc w:val="left"/>
            </w:pPr>
            <w:r>
              <w:rPr>
                <w:sz w:val="24"/>
              </w:rPr>
              <w:t>Danh mục cha</w:t>
            </w:r>
          </w:p>
        </w:tc>
      </w:tr>
      <w:tr w:rsidR="00170C9A" w:rsidTr="004F37C7">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170C9A" w:rsidRDefault="00170C9A" w:rsidP="004F37C7">
            <w:pPr>
              <w:spacing w:line="100" w:lineRule="atLeast"/>
              <w:jc w:val="left"/>
              <w:rPr>
                <w:sz w:val="24"/>
              </w:rPr>
            </w:pPr>
            <w:r>
              <w:rPr>
                <w:sz w:val="24"/>
              </w:rPr>
              <w:t>Created</w:t>
            </w:r>
          </w:p>
        </w:tc>
        <w:tc>
          <w:tcPr>
            <w:tcW w:w="1836" w:type="dxa"/>
            <w:tcBorders>
              <w:top w:val="single" w:sz="4" w:space="0" w:color="000000"/>
              <w:left w:val="single" w:sz="4" w:space="0" w:color="000000"/>
              <w:bottom w:val="single" w:sz="4" w:space="0" w:color="000000"/>
            </w:tcBorders>
            <w:shd w:val="clear" w:color="auto" w:fill="auto"/>
            <w:vAlign w:val="center"/>
          </w:tcPr>
          <w:p w:rsidR="00170C9A" w:rsidRDefault="00170C9A" w:rsidP="004F37C7">
            <w:pPr>
              <w:spacing w:line="100" w:lineRule="atLeast"/>
              <w:jc w:val="left"/>
              <w:rPr>
                <w:sz w:val="24"/>
              </w:rPr>
            </w:pPr>
            <w:r>
              <w:rPr>
                <w:sz w:val="24"/>
              </w:rPr>
              <w:t>Timestamp</w:t>
            </w:r>
          </w:p>
        </w:tc>
        <w:tc>
          <w:tcPr>
            <w:tcW w:w="847" w:type="dxa"/>
            <w:tcBorders>
              <w:top w:val="single" w:sz="4" w:space="0" w:color="000000"/>
              <w:left w:val="single" w:sz="4" w:space="0" w:color="000000"/>
              <w:bottom w:val="single" w:sz="4" w:space="0" w:color="000000"/>
            </w:tcBorders>
            <w:shd w:val="clear" w:color="auto" w:fill="auto"/>
            <w:vAlign w:val="center"/>
          </w:tcPr>
          <w:p w:rsidR="00170C9A" w:rsidRDefault="00170C9A" w:rsidP="004F37C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170C9A" w:rsidRDefault="00170C9A" w:rsidP="004F37C7">
            <w:pPr>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70C9A" w:rsidRDefault="00170C9A" w:rsidP="004F37C7">
            <w:pPr>
              <w:spacing w:line="100" w:lineRule="atLeast"/>
              <w:jc w:val="left"/>
              <w:rPr>
                <w:sz w:val="24"/>
              </w:rPr>
            </w:pPr>
            <w:r>
              <w:rPr>
                <w:sz w:val="24"/>
              </w:rPr>
              <w:t>Thời gian tạo</w:t>
            </w:r>
          </w:p>
        </w:tc>
      </w:tr>
    </w:tbl>
    <w:p w:rsidR="00056C5D" w:rsidRDefault="00056C5D" w:rsidP="00056C5D"/>
    <w:p w:rsidR="008538BA" w:rsidRDefault="00056C5D" w:rsidP="00F02168">
      <w:pPr>
        <w:pStyle w:val="u3"/>
        <w:jc w:val="center"/>
      </w:pPr>
      <w:r>
        <w:rPr>
          <w:b w:val="0"/>
        </w:rPr>
        <w:t>Hình 39: Bảng category lưu trữ danh mục sản phẩm</w:t>
      </w:r>
    </w:p>
    <w:p w:rsidR="008538BA" w:rsidRDefault="00D11727">
      <w:pPr>
        <w:pStyle w:val="u3"/>
        <w:spacing w:line="360" w:lineRule="auto"/>
      </w:pPr>
      <w:bookmarkStart w:id="67" w:name="__RefHeading__3730_1726450414"/>
      <w:bookmarkEnd w:id="67"/>
      <w:r>
        <w:t xml:space="preserve">6.2.2 Bảng </w:t>
      </w:r>
      <w:r w:rsidR="000B5654">
        <w:t>book</w:t>
      </w:r>
    </w:p>
    <w:p w:rsidR="008538BA" w:rsidRDefault="00D11727">
      <w:pPr>
        <w:spacing w:line="360" w:lineRule="auto"/>
        <w:rPr>
          <w:b/>
          <w:sz w:val="24"/>
        </w:rPr>
      </w:pPr>
      <w:r>
        <w:t xml:space="preserve">   Lưu trữ thông tin về các sản phẩm</w:t>
      </w:r>
    </w:p>
    <w:tbl>
      <w:tblPr>
        <w:tblW w:w="0" w:type="auto"/>
        <w:tblInd w:w="-5" w:type="dxa"/>
        <w:tblLayout w:type="fixed"/>
        <w:tblLook w:val="0000" w:firstRow="0" w:lastRow="0" w:firstColumn="0" w:lastColumn="0" w:noHBand="0" w:noVBand="0"/>
      </w:tblPr>
      <w:tblGrid>
        <w:gridCol w:w="1868"/>
        <w:gridCol w:w="1836"/>
        <w:gridCol w:w="847"/>
        <w:gridCol w:w="2387"/>
        <w:gridCol w:w="2643"/>
      </w:tblGrid>
      <w:tr w:rsidR="008538BA">
        <w:trPr>
          <w:trHeight w:val="831"/>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Tên cột</w:t>
            </w:r>
          </w:p>
          <w:p w:rsidR="008538BA" w:rsidRDefault="00D11727">
            <w:pPr>
              <w:spacing w:line="100" w:lineRule="atLeast"/>
              <w:jc w:val="center"/>
              <w:rPr>
                <w:b/>
                <w:sz w:val="24"/>
              </w:rPr>
            </w:pPr>
            <w:r>
              <w:rPr>
                <w:b/>
                <w:sz w:val="24"/>
              </w:rPr>
              <w:t>Field</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Kiểu dữ liệu</w:t>
            </w:r>
          </w:p>
          <w:p w:rsidR="008538BA" w:rsidRDefault="00D11727">
            <w:pPr>
              <w:spacing w:line="100" w:lineRule="atLeast"/>
              <w:jc w:val="center"/>
              <w:rPr>
                <w:b/>
                <w:sz w:val="24"/>
              </w:rPr>
            </w:pPr>
            <w:r>
              <w:rPr>
                <w:b/>
                <w:sz w:val="24"/>
              </w:rPr>
              <w:t>DataType</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Null</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Rằng buộc</w:t>
            </w:r>
          </w:p>
          <w:p w:rsidR="008538BA" w:rsidRDefault="00D11727">
            <w:pPr>
              <w:spacing w:line="100" w:lineRule="atLeast"/>
              <w:jc w:val="center"/>
              <w:rPr>
                <w:b/>
                <w:sz w:val="24"/>
              </w:rPr>
            </w:pPr>
            <w:r>
              <w:rPr>
                <w:b/>
                <w:sz w:val="24"/>
              </w:rPr>
              <w:t>Contraint</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center"/>
              <w:rPr>
                <w:b/>
                <w:sz w:val="24"/>
              </w:rPr>
            </w:pPr>
            <w:r>
              <w:rPr>
                <w:b/>
                <w:sz w:val="24"/>
              </w:rPr>
              <w:t>Mô tả</w:t>
            </w:r>
          </w:p>
          <w:p w:rsidR="008538BA" w:rsidRDefault="00D11727">
            <w:pPr>
              <w:spacing w:line="100" w:lineRule="atLeast"/>
              <w:jc w:val="center"/>
            </w:pPr>
            <w:r>
              <w:rPr>
                <w:b/>
                <w:sz w:val="24"/>
              </w:rPr>
              <w:t>Content</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b/>
                <w:sz w:val="24"/>
              </w:rPr>
              <w:t>id</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Int(11)</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Primary Key, Auto_increment</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Mã sản phẩm</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name</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0B5654">
            <w:pPr>
              <w:spacing w:line="100" w:lineRule="atLeast"/>
              <w:jc w:val="left"/>
              <w:rPr>
                <w:sz w:val="24"/>
              </w:rPr>
            </w:pPr>
            <w:r>
              <w:rPr>
                <w:sz w:val="24"/>
              </w:rPr>
              <w:t>Varchar(100</w:t>
            </w:r>
            <w:r w:rsidR="00D11727">
              <w:rPr>
                <w:sz w:val="24"/>
              </w:rPr>
              <w:t>)</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Unique</w:t>
            </w: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Tên sản phẩm</w:t>
            </w:r>
          </w:p>
        </w:tc>
      </w:tr>
      <w:tr w:rsidR="000B5654">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0B5654" w:rsidRDefault="000B5654">
            <w:pPr>
              <w:spacing w:line="100" w:lineRule="atLeast"/>
              <w:jc w:val="left"/>
              <w:rPr>
                <w:sz w:val="24"/>
              </w:rPr>
            </w:pPr>
            <w:r>
              <w:rPr>
                <w:sz w:val="24"/>
              </w:rPr>
              <w:t>Author</w:t>
            </w:r>
          </w:p>
        </w:tc>
        <w:tc>
          <w:tcPr>
            <w:tcW w:w="1836" w:type="dxa"/>
            <w:tcBorders>
              <w:top w:val="single" w:sz="4" w:space="0" w:color="000000"/>
              <w:left w:val="single" w:sz="4" w:space="0" w:color="000000"/>
              <w:bottom w:val="single" w:sz="4" w:space="0" w:color="000000"/>
            </w:tcBorders>
            <w:shd w:val="clear" w:color="auto" w:fill="auto"/>
            <w:vAlign w:val="center"/>
          </w:tcPr>
          <w:p w:rsidR="000B5654" w:rsidRDefault="000B5654">
            <w:pPr>
              <w:spacing w:line="100" w:lineRule="atLeast"/>
              <w:jc w:val="left"/>
              <w:rPr>
                <w:sz w:val="24"/>
              </w:rPr>
            </w:pPr>
            <w:r>
              <w:rPr>
                <w:sz w:val="24"/>
              </w:rPr>
              <w:t>Varchar(100)</w:t>
            </w:r>
          </w:p>
        </w:tc>
        <w:tc>
          <w:tcPr>
            <w:tcW w:w="847" w:type="dxa"/>
            <w:tcBorders>
              <w:top w:val="single" w:sz="4" w:space="0" w:color="000000"/>
              <w:left w:val="single" w:sz="4" w:space="0" w:color="000000"/>
              <w:bottom w:val="single" w:sz="4" w:space="0" w:color="000000"/>
            </w:tcBorders>
            <w:shd w:val="clear" w:color="auto" w:fill="auto"/>
            <w:vAlign w:val="center"/>
          </w:tcPr>
          <w:p w:rsidR="000B5654" w:rsidRDefault="000B5654">
            <w:pPr>
              <w:spacing w:line="100" w:lineRule="atLeast"/>
              <w:jc w:val="center"/>
              <w:rPr>
                <w:sz w:val="24"/>
              </w:rPr>
            </w:pPr>
            <w:r>
              <w:rPr>
                <w:sz w:val="24"/>
              </w:rPr>
              <w:t>Yes</w:t>
            </w:r>
          </w:p>
        </w:tc>
        <w:tc>
          <w:tcPr>
            <w:tcW w:w="2387" w:type="dxa"/>
            <w:tcBorders>
              <w:top w:val="single" w:sz="4" w:space="0" w:color="000000"/>
              <w:left w:val="single" w:sz="4" w:space="0" w:color="000000"/>
              <w:bottom w:val="single" w:sz="4" w:space="0" w:color="000000"/>
            </w:tcBorders>
            <w:shd w:val="clear" w:color="auto" w:fill="auto"/>
            <w:vAlign w:val="center"/>
          </w:tcPr>
          <w:p w:rsidR="000B5654" w:rsidRDefault="000B5654">
            <w:pPr>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5654" w:rsidRDefault="000B5654">
            <w:pPr>
              <w:spacing w:line="100" w:lineRule="atLeast"/>
              <w:jc w:val="left"/>
              <w:rPr>
                <w:sz w:val="24"/>
              </w:rPr>
            </w:pPr>
            <w:r>
              <w:rPr>
                <w:sz w:val="24"/>
              </w:rPr>
              <w:t>Tên tác giả</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0B5654">
            <w:pPr>
              <w:spacing w:line="100" w:lineRule="atLeast"/>
              <w:jc w:val="left"/>
              <w:rPr>
                <w:sz w:val="24"/>
              </w:rPr>
            </w:pPr>
            <w:r>
              <w:rPr>
                <w:sz w:val="24"/>
              </w:rPr>
              <w:t>cat</w:t>
            </w:r>
            <w:r w:rsidR="00F02168">
              <w:rPr>
                <w:sz w:val="24"/>
              </w:rPr>
              <w:t>_id</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Int(11)</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Mã danh mục</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P</w:t>
            </w:r>
            <w:r w:rsidR="00D11727">
              <w:rPr>
                <w:sz w:val="24"/>
              </w:rPr>
              <w:t>rice</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0B5654">
            <w:pPr>
              <w:spacing w:line="100" w:lineRule="atLeast"/>
              <w:jc w:val="left"/>
              <w:rPr>
                <w:sz w:val="24"/>
              </w:rPr>
            </w:pPr>
            <w:r>
              <w:rPr>
                <w:sz w:val="24"/>
              </w:rPr>
              <w:t>Decimal</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Giá ban đầu</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price_sale</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0B5654">
            <w:pPr>
              <w:spacing w:line="100" w:lineRule="atLeast"/>
              <w:jc w:val="left"/>
              <w:rPr>
                <w:sz w:val="24"/>
              </w:rPr>
            </w:pPr>
            <w:r>
              <w:rPr>
                <w:sz w:val="24"/>
              </w:rPr>
              <w:t>Decimal</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Yes</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Giá sau khi giảm</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img_link</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Varchar(100)</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Yes</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Ảnh sản phẩm</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0B5654">
            <w:pPr>
              <w:spacing w:line="100" w:lineRule="atLeast"/>
              <w:jc w:val="left"/>
              <w:rPr>
                <w:sz w:val="24"/>
              </w:rPr>
            </w:pPr>
            <w:r>
              <w:rPr>
                <w:sz w:val="24"/>
              </w:rPr>
              <w:t>description</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Text</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Yes</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Mô tả sản phẩm</w:t>
            </w:r>
          </w:p>
        </w:tc>
      </w:tr>
      <w:tr w:rsidR="008538BA">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created</w:t>
            </w:r>
          </w:p>
        </w:tc>
        <w:tc>
          <w:tcPr>
            <w:tcW w:w="1836"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Timestamp</w:t>
            </w:r>
          </w:p>
        </w:tc>
        <w:tc>
          <w:tcPr>
            <w:tcW w:w="84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387"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Ngày tạo</w:t>
            </w:r>
          </w:p>
        </w:tc>
      </w:tr>
      <w:tr w:rsidR="00F02168">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viewd</w:t>
            </w:r>
          </w:p>
        </w:tc>
        <w:tc>
          <w:tcPr>
            <w:tcW w:w="1836"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Int(11)</w:t>
            </w:r>
          </w:p>
        </w:tc>
        <w:tc>
          <w:tcPr>
            <w:tcW w:w="847"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center"/>
              <w:rPr>
                <w:sz w:val="24"/>
              </w:rPr>
            </w:pPr>
            <w:r>
              <w:rPr>
                <w:sz w:val="24"/>
              </w:rPr>
              <w:t>Yes</w:t>
            </w:r>
          </w:p>
        </w:tc>
        <w:tc>
          <w:tcPr>
            <w:tcW w:w="2387" w:type="dxa"/>
            <w:tcBorders>
              <w:top w:val="single" w:sz="4" w:space="0" w:color="000000"/>
              <w:left w:val="single" w:sz="4" w:space="0" w:color="000000"/>
              <w:bottom w:val="single" w:sz="4" w:space="0" w:color="000000"/>
            </w:tcBorders>
            <w:shd w:val="clear" w:color="auto" w:fill="auto"/>
            <w:vAlign w:val="center"/>
          </w:tcPr>
          <w:p w:rsidR="00F02168" w:rsidRDefault="00F02168">
            <w:pPr>
              <w:snapToGrid w:val="0"/>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02168" w:rsidRDefault="00F02168">
            <w:pPr>
              <w:spacing w:line="100" w:lineRule="atLeast"/>
              <w:jc w:val="left"/>
              <w:rPr>
                <w:sz w:val="24"/>
              </w:rPr>
            </w:pPr>
            <w:r>
              <w:rPr>
                <w:sz w:val="24"/>
              </w:rPr>
              <w:t>Số lượt xem</w:t>
            </w:r>
          </w:p>
        </w:tc>
      </w:tr>
      <w:tr w:rsidR="00F02168">
        <w:trPr>
          <w:trHeight w:val="414"/>
        </w:trPr>
        <w:tc>
          <w:tcPr>
            <w:tcW w:w="186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status</w:t>
            </w:r>
          </w:p>
        </w:tc>
        <w:tc>
          <w:tcPr>
            <w:tcW w:w="1836"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Int(1)</w:t>
            </w:r>
          </w:p>
        </w:tc>
        <w:tc>
          <w:tcPr>
            <w:tcW w:w="847"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center"/>
              <w:rPr>
                <w:sz w:val="24"/>
              </w:rPr>
            </w:pPr>
            <w:r>
              <w:rPr>
                <w:sz w:val="24"/>
              </w:rPr>
              <w:t>Yes</w:t>
            </w:r>
          </w:p>
        </w:tc>
        <w:tc>
          <w:tcPr>
            <w:tcW w:w="2387" w:type="dxa"/>
            <w:tcBorders>
              <w:top w:val="single" w:sz="4" w:space="0" w:color="000000"/>
              <w:left w:val="single" w:sz="4" w:space="0" w:color="000000"/>
              <w:bottom w:val="single" w:sz="4" w:space="0" w:color="000000"/>
            </w:tcBorders>
            <w:shd w:val="clear" w:color="auto" w:fill="auto"/>
            <w:vAlign w:val="center"/>
          </w:tcPr>
          <w:p w:rsidR="00F02168" w:rsidRDefault="00F02168">
            <w:pPr>
              <w:snapToGrid w:val="0"/>
              <w:spacing w:line="100" w:lineRule="atLeast"/>
              <w:jc w:val="left"/>
              <w:rPr>
                <w:sz w:val="24"/>
              </w:rPr>
            </w:pPr>
          </w:p>
        </w:tc>
        <w:tc>
          <w:tcPr>
            <w:tcW w:w="2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02168" w:rsidRDefault="00F02168">
            <w:pPr>
              <w:spacing w:line="100" w:lineRule="atLeast"/>
              <w:jc w:val="left"/>
              <w:rPr>
                <w:sz w:val="24"/>
              </w:rPr>
            </w:pPr>
            <w:r>
              <w:rPr>
                <w:sz w:val="24"/>
              </w:rPr>
              <w:t>Trạng thái</w:t>
            </w:r>
          </w:p>
        </w:tc>
      </w:tr>
    </w:tbl>
    <w:p w:rsidR="008538BA" w:rsidRDefault="00D11727">
      <w:pPr>
        <w:pStyle w:val="u3"/>
        <w:rPr>
          <w:b w:val="0"/>
        </w:rPr>
      </w:pPr>
      <w:bookmarkStart w:id="68" w:name="__RefHeading__3732_1726450414"/>
      <w:bookmarkEnd w:id="68"/>
      <w:r>
        <w:t xml:space="preserve">                 </w:t>
      </w:r>
    </w:p>
    <w:p w:rsidR="008538BA" w:rsidRDefault="000B5654">
      <w:pPr>
        <w:pStyle w:val="u3"/>
        <w:jc w:val="center"/>
      </w:pPr>
      <w:bookmarkStart w:id="69" w:name="__RefHeading__3734_1726450414"/>
      <w:bookmarkEnd w:id="69"/>
      <w:r>
        <w:rPr>
          <w:b w:val="0"/>
        </w:rPr>
        <w:t>Hình 42: Bảng book</w:t>
      </w:r>
      <w:r w:rsidR="00D11727">
        <w:rPr>
          <w:b w:val="0"/>
        </w:rPr>
        <w:t xml:space="preserve"> lữu trữ thông tin về các sản phẩm</w:t>
      </w:r>
    </w:p>
    <w:p w:rsidR="008538BA" w:rsidRDefault="008538BA"/>
    <w:p w:rsidR="00F02168" w:rsidRDefault="00F02168">
      <w:pPr>
        <w:pStyle w:val="u3"/>
        <w:spacing w:line="360" w:lineRule="auto"/>
      </w:pPr>
      <w:bookmarkStart w:id="70" w:name="__RefHeading__3736_1726450414"/>
      <w:bookmarkEnd w:id="70"/>
    </w:p>
    <w:p w:rsidR="00F02168" w:rsidRDefault="00F02168">
      <w:pPr>
        <w:pStyle w:val="u3"/>
        <w:spacing w:line="360" w:lineRule="auto"/>
      </w:pPr>
    </w:p>
    <w:p w:rsidR="00F02168" w:rsidRDefault="00F02168">
      <w:pPr>
        <w:pStyle w:val="u3"/>
        <w:spacing w:line="360" w:lineRule="auto"/>
      </w:pPr>
    </w:p>
    <w:p w:rsidR="008538BA" w:rsidRDefault="00D11727">
      <w:pPr>
        <w:pStyle w:val="u3"/>
        <w:spacing w:line="360" w:lineRule="auto"/>
      </w:pPr>
      <w:bookmarkStart w:id="71" w:name="_GoBack"/>
      <w:bookmarkEnd w:id="71"/>
      <w:r>
        <w:t>6.2.3 Bảng orders</w:t>
      </w:r>
    </w:p>
    <w:p w:rsidR="008538BA" w:rsidRDefault="00D11727">
      <w:r>
        <w:t xml:space="preserve">   Lưu trữ thông tin về đặt hàng</w:t>
      </w:r>
    </w:p>
    <w:p w:rsidR="008538BA" w:rsidRDefault="008538BA"/>
    <w:tbl>
      <w:tblPr>
        <w:tblW w:w="0" w:type="auto"/>
        <w:tblInd w:w="-5" w:type="dxa"/>
        <w:tblLayout w:type="fixed"/>
        <w:tblLook w:val="0000" w:firstRow="0" w:lastRow="0" w:firstColumn="0" w:lastColumn="0" w:noHBand="0" w:noVBand="0"/>
      </w:tblPr>
      <w:tblGrid>
        <w:gridCol w:w="2348"/>
        <w:gridCol w:w="1788"/>
        <w:gridCol w:w="818"/>
        <w:gridCol w:w="2218"/>
        <w:gridCol w:w="2409"/>
      </w:tblGrid>
      <w:tr w:rsidR="008538BA">
        <w:trPr>
          <w:trHeight w:val="831"/>
        </w:trPr>
        <w:tc>
          <w:tcPr>
            <w:tcW w:w="234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Tên cột</w:t>
            </w:r>
          </w:p>
          <w:p w:rsidR="008538BA" w:rsidRDefault="00D11727">
            <w:pPr>
              <w:spacing w:line="100" w:lineRule="atLeast"/>
              <w:jc w:val="center"/>
              <w:rPr>
                <w:b/>
                <w:sz w:val="24"/>
              </w:rPr>
            </w:pPr>
            <w:r>
              <w:rPr>
                <w:b/>
                <w:sz w:val="24"/>
              </w:rPr>
              <w:t>Field</w:t>
            </w:r>
          </w:p>
        </w:tc>
        <w:tc>
          <w:tcPr>
            <w:tcW w:w="178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Kiểu dữ liệu</w:t>
            </w:r>
          </w:p>
          <w:p w:rsidR="008538BA" w:rsidRDefault="00D11727">
            <w:pPr>
              <w:spacing w:line="100" w:lineRule="atLeast"/>
              <w:jc w:val="center"/>
              <w:rPr>
                <w:b/>
                <w:sz w:val="24"/>
              </w:rPr>
            </w:pPr>
            <w:r>
              <w:rPr>
                <w:b/>
                <w:sz w:val="24"/>
              </w:rPr>
              <w:t>DataType</w:t>
            </w:r>
          </w:p>
        </w:tc>
        <w:tc>
          <w:tcPr>
            <w:tcW w:w="81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Null</w:t>
            </w:r>
          </w:p>
        </w:tc>
        <w:tc>
          <w:tcPr>
            <w:tcW w:w="221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Rằng buộc</w:t>
            </w:r>
          </w:p>
          <w:p w:rsidR="008538BA" w:rsidRDefault="00D11727">
            <w:pPr>
              <w:spacing w:line="100" w:lineRule="atLeast"/>
              <w:jc w:val="center"/>
              <w:rPr>
                <w:b/>
                <w:sz w:val="24"/>
              </w:rPr>
            </w:pPr>
            <w:r>
              <w:rPr>
                <w:b/>
                <w:sz w:val="24"/>
              </w:rPr>
              <w:t>Contraint</w:t>
            </w: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center"/>
              <w:rPr>
                <w:b/>
                <w:sz w:val="24"/>
              </w:rPr>
            </w:pPr>
            <w:r>
              <w:rPr>
                <w:b/>
                <w:sz w:val="24"/>
              </w:rPr>
              <w:t>Mô tả</w:t>
            </w:r>
          </w:p>
          <w:p w:rsidR="008538BA" w:rsidRDefault="00D11727">
            <w:pPr>
              <w:spacing w:line="100" w:lineRule="atLeast"/>
              <w:jc w:val="center"/>
            </w:pPr>
            <w:r>
              <w:rPr>
                <w:b/>
                <w:sz w:val="24"/>
              </w:rPr>
              <w:t>Content</w:t>
            </w:r>
          </w:p>
        </w:tc>
      </w:tr>
      <w:tr w:rsidR="008538BA">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b/>
                <w:sz w:val="24"/>
              </w:rPr>
              <w:t>id</w:t>
            </w:r>
          </w:p>
        </w:tc>
        <w:tc>
          <w:tcPr>
            <w:tcW w:w="178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Int(11)</w:t>
            </w:r>
          </w:p>
        </w:tc>
        <w:tc>
          <w:tcPr>
            <w:tcW w:w="81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21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Primary Key, Auto</w:t>
            </w: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Mã đơn hàng</w:t>
            </w:r>
          </w:p>
        </w:tc>
      </w:tr>
      <w:tr w:rsidR="008538BA">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User</w:t>
            </w:r>
            <w:r w:rsidR="00D11727">
              <w:rPr>
                <w:sz w:val="24"/>
              </w:rPr>
              <w:t>_id</w:t>
            </w:r>
          </w:p>
        </w:tc>
        <w:tc>
          <w:tcPr>
            <w:tcW w:w="178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Int(11)</w:t>
            </w:r>
          </w:p>
        </w:tc>
        <w:tc>
          <w:tcPr>
            <w:tcW w:w="81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21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Mã KH</w:t>
            </w:r>
          </w:p>
        </w:tc>
      </w:tr>
      <w:tr w:rsidR="008538BA">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Full_name</w:t>
            </w:r>
          </w:p>
        </w:tc>
        <w:tc>
          <w:tcPr>
            <w:tcW w:w="178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int</w:t>
            </w:r>
            <w:r w:rsidR="00D11727">
              <w:rPr>
                <w:sz w:val="24"/>
              </w:rPr>
              <w:t>(11)</w:t>
            </w:r>
          </w:p>
        </w:tc>
        <w:tc>
          <w:tcPr>
            <w:tcW w:w="81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21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Tổng số SP</w:t>
            </w:r>
          </w:p>
        </w:tc>
      </w:tr>
      <w:tr w:rsidR="008538BA">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email</w:t>
            </w:r>
          </w:p>
        </w:tc>
        <w:tc>
          <w:tcPr>
            <w:tcW w:w="178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decimal</w:t>
            </w:r>
          </w:p>
        </w:tc>
        <w:tc>
          <w:tcPr>
            <w:tcW w:w="81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21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Tổng tiền</w:t>
            </w:r>
          </w:p>
        </w:tc>
      </w:tr>
      <w:tr w:rsidR="008538BA">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address</w:t>
            </w:r>
          </w:p>
        </w:tc>
        <w:tc>
          <w:tcPr>
            <w:tcW w:w="178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 (4)</w:t>
            </w:r>
          </w:p>
        </w:tc>
        <w:tc>
          <w:tcPr>
            <w:tcW w:w="81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Yes</w:t>
            </w:r>
          </w:p>
        </w:tc>
        <w:tc>
          <w:tcPr>
            <w:tcW w:w="221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Trạng thái</w:t>
            </w:r>
          </w:p>
        </w:tc>
      </w:tr>
      <w:tr w:rsidR="008538BA">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Phone</w:t>
            </w:r>
          </w:p>
        </w:tc>
        <w:tc>
          <w:tcPr>
            <w:tcW w:w="178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Timestamp</w:t>
            </w:r>
          </w:p>
        </w:tc>
        <w:tc>
          <w:tcPr>
            <w:tcW w:w="81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yes</w:t>
            </w:r>
          </w:p>
        </w:tc>
        <w:tc>
          <w:tcPr>
            <w:tcW w:w="221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Ngày tạo</w:t>
            </w:r>
          </w:p>
        </w:tc>
      </w:tr>
      <w:tr w:rsidR="00F02168">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Order_note</w:t>
            </w:r>
          </w:p>
        </w:tc>
        <w:tc>
          <w:tcPr>
            <w:tcW w:w="178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Varchar(255)</w:t>
            </w:r>
          </w:p>
        </w:tc>
        <w:tc>
          <w:tcPr>
            <w:tcW w:w="81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center"/>
              <w:rPr>
                <w:sz w:val="24"/>
              </w:rPr>
            </w:pPr>
            <w:r>
              <w:rPr>
                <w:sz w:val="24"/>
              </w:rPr>
              <w:t>Yes</w:t>
            </w:r>
          </w:p>
        </w:tc>
        <w:tc>
          <w:tcPr>
            <w:tcW w:w="2218" w:type="dxa"/>
            <w:tcBorders>
              <w:top w:val="single" w:sz="4" w:space="0" w:color="000000"/>
              <w:left w:val="single" w:sz="4" w:space="0" w:color="000000"/>
              <w:bottom w:val="single" w:sz="4" w:space="0" w:color="000000"/>
            </w:tcBorders>
            <w:shd w:val="clear" w:color="auto" w:fill="auto"/>
            <w:vAlign w:val="center"/>
          </w:tcPr>
          <w:p w:rsidR="00F02168" w:rsidRDefault="00F02168">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02168" w:rsidRDefault="00F02168">
            <w:pPr>
              <w:spacing w:line="100" w:lineRule="atLeast"/>
              <w:jc w:val="left"/>
              <w:rPr>
                <w:sz w:val="24"/>
              </w:rPr>
            </w:pPr>
            <w:r>
              <w:rPr>
                <w:sz w:val="24"/>
              </w:rPr>
              <w:t>Ghi chú</w:t>
            </w:r>
          </w:p>
        </w:tc>
      </w:tr>
      <w:tr w:rsidR="00F02168">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Total_amount</w:t>
            </w:r>
          </w:p>
        </w:tc>
        <w:tc>
          <w:tcPr>
            <w:tcW w:w="178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Int(11)</w:t>
            </w:r>
          </w:p>
        </w:tc>
        <w:tc>
          <w:tcPr>
            <w:tcW w:w="81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center"/>
              <w:rPr>
                <w:sz w:val="24"/>
              </w:rPr>
            </w:pPr>
            <w:r>
              <w:rPr>
                <w:sz w:val="24"/>
              </w:rPr>
              <w:t>Yes</w:t>
            </w:r>
          </w:p>
        </w:tc>
        <w:tc>
          <w:tcPr>
            <w:tcW w:w="2218" w:type="dxa"/>
            <w:tcBorders>
              <w:top w:val="single" w:sz="4" w:space="0" w:color="000000"/>
              <w:left w:val="single" w:sz="4" w:space="0" w:color="000000"/>
              <w:bottom w:val="single" w:sz="4" w:space="0" w:color="000000"/>
            </w:tcBorders>
            <w:shd w:val="clear" w:color="auto" w:fill="auto"/>
            <w:vAlign w:val="center"/>
          </w:tcPr>
          <w:p w:rsidR="00F02168" w:rsidRDefault="00F02168">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02168" w:rsidRDefault="00F02168">
            <w:pPr>
              <w:spacing w:line="100" w:lineRule="atLeast"/>
              <w:jc w:val="left"/>
              <w:rPr>
                <w:sz w:val="24"/>
              </w:rPr>
            </w:pPr>
            <w:r>
              <w:rPr>
                <w:sz w:val="24"/>
              </w:rPr>
              <w:t>Tổng sản phẩm</w:t>
            </w:r>
          </w:p>
        </w:tc>
      </w:tr>
      <w:tr w:rsidR="00F02168">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Total_qty</w:t>
            </w:r>
          </w:p>
        </w:tc>
        <w:tc>
          <w:tcPr>
            <w:tcW w:w="178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Int(11)</w:t>
            </w:r>
          </w:p>
        </w:tc>
        <w:tc>
          <w:tcPr>
            <w:tcW w:w="81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center"/>
              <w:rPr>
                <w:sz w:val="24"/>
              </w:rPr>
            </w:pPr>
            <w:r>
              <w:rPr>
                <w:sz w:val="24"/>
              </w:rPr>
              <w:t>Yes</w:t>
            </w:r>
          </w:p>
        </w:tc>
        <w:tc>
          <w:tcPr>
            <w:tcW w:w="2218" w:type="dxa"/>
            <w:tcBorders>
              <w:top w:val="single" w:sz="4" w:space="0" w:color="000000"/>
              <w:left w:val="single" w:sz="4" w:space="0" w:color="000000"/>
              <w:bottom w:val="single" w:sz="4" w:space="0" w:color="000000"/>
            </w:tcBorders>
            <w:shd w:val="clear" w:color="auto" w:fill="auto"/>
            <w:vAlign w:val="center"/>
          </w:tcPr>
          <w:p w:rsidR="00F02168" w:rsidRDefault="00F02168">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02168" w:rsidRDefault="00F02168">
            <w:pPr>
              <w:spacing w:line="100" w:lineRule="atLeast"/>
              <w:jc w:val="left"/>
              <w:rPr>
                <w:sz w:val="24"/>
              </w:rPr>
            </w:pPr>
            <w:r>
              <w:rPr>
                <w:sz w:val="24"/>
              </w:rPr>
              <w:t>Tổng số lượng</w:t>
            </w:r>
          </w:p>
        </w:tc>
      </w:tr>
      <w:tr w:rsidR="00F02168">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Status</w:t>
            </w:r>
          </w:p>
        </w:tc>
        <w:tc>
          <w:tcPr>
            <w:tcW w:w="178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Int(11)</w:t>
            </w:r>
          </w:p>
        </w:tc>
        <w:tc>
          <w:tcPr>
            <w:tcW w:w="81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center"/>
              <w:rPr>
                <w:sz w:val="24"/>
              </w:rPr>
            </w:pPr>
            <w:r>
              <w:rPr>
                <w:sz w:val="24"/>
              </w:rPr>
              <w:t>Yes</w:t>
            </w:r>
          </w:p>
        </w:tc>
        <w:tc>
          <w:tcPr>
            <w:tcW w:w="2218" w:type="dxa"/>
            <w:tcBorders>
              <w:top w:val="single" w:sz="4" w:space="0" w:color="000000"/>
              <w:left w:val="single" w:sz="4" w:space="0" w:color="000000"/>
              <w:bottom w:val="single" w:sz="4" w:space="0" w:color="000000"/>
            </w:tcBorders>
            <w:shd w:val="clear" w:color="auto" w:fill="auto"/>
            <w:vAlign w:val="center"/>
          </w:tcPr>
          <w:p w:rsidR="00F02168" w:rsidRDefault="00F02168">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02168" w:rsidRDefault="00F02168">
            <w:pPr>
              <w:spacing w:line="100" w:lineRule="atLeast"/>
              <w:jc w:val="left"/>
              <w:rPr>
                <w:sz w:val="24"/>
              </w:rPr>
            </w:pPr>
            <w:r>
              <w:rPr>
                <w:sz w:val="24"/>
              </w:rPr>
              <w:t>Trạng thái đơn hàng</w:t>
            </w:r>
          </w:p>
        </w:tc>
      </w:tr>
      <w:tr w:rsidR="00F02168">
        <w:trPr>
          <w:trHeight w:val="414"/>
        </w:trPr>
        <w:tc>
          <w:tcPr>
            <w:tcW w:w="234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created</w:t>
            </w:r>
          </w:p>
        </w:tc>
        <w:tc>
          <w:tcPr>
            <w:tcW w:w="178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left"/>
              <w:rPr>
                <w:sz w:val="24"/>
              </w:rPr>
            </w:pPr>
            <w:r>
              <w:rPr>
                <w:sz w:val="24"/>
              </w:rPr>
              <w:t>timestamp</w:t>
            </w:r>
          </w:p>
        </w:tc>
        <w:tc>
          <w:tcPr>
            <w:tcW w:w="818" w:type="dxa"/>
            <w:tcBorders>
              <w:top w:val="single" w:sz="4" w:space="0" w:color="000000"/>
              <w:left w:val="single" w:sz="4" w:space="0" w:color="000000"/>
              <w:bottom w:val="single" w:sz="4" w:space="0" w:color="000000"/>
            </w:tcBorders>
            <w:shd w:val="clear" w:color="auto" w:fill="auto"/>
            <w:vAlign w:val="center"/>
          </w:tcPr>
          <w:p w:rsidR="00F02168" w:rsidRDefault="00F02168">
            <w:pPr>
              <w:spacing w:line="100" w:lineRule="atLeast"/>
              <w:jc w:val="center"/>
              <w:rPr>
                <w:sz w:val="24"/>
              </w:rPr>
            </w:pPr>
            <w:r>
              <w:rPr>
                <w:sz w:val="24"/>
              </w:rPr>
              <w:t>No</w:t>
            </w:r>
          </w:p>
        </w:tc>
        <w:tc>
          <w:tcPr>
            <w:tcW w:w="2218" w:type="dxa"/>
            <w:tcBorders>
              <w:top w:val="single" w:sz="4" w:space="0" w:color="000000"/>
              <w:left w:val="single" w:sz="4" w:space="0" w:color="000000"/>
              <w:bottom w:val="single" w:sz="4" w:space="0" w:color="000000"/>
            </w:tcBorders>
            <w:shd w:val="clear" w:color="auto" w:fill="auto"/>
            <w:vAlign w:val="center"/>
          </w:tcPr>
          <w:p w:rsidR="00F02168" w:rsidRDefault="00F02168">
            <w:pPr>
              <w:snapToGrid w:val="0"/>
              <w:spacing w:line="100" w:lineRule="atLeast"/>
              <w:jc w:val="left"/>
              <w:rPr>
                <w:sz w:val="24"/>
              </w:rPr>
            </w:pP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02168" w:rsidRDefault="00F02168">
            <w:pPr>
              <w:spacing w:line="100" w:lineRule="atLeast"/>
              <w:jc w:val="left"/>
              <w:rPr>
                <w:sz w:val="24"/>
              </w:rPr>
            </w:pPr>
            <w:r>
              <w:rPr>
                <w:sz w:val="24"/>
              </w:rPr>
              <w:t>Ngày tạo</w:t>
            </w:r>
          </w:p>
        </w:tc>
      </w:tr>
    </w:tbl>
    <w:p w:rsidR="008538BA" w:rsidRDefault="008538BA"/>
    <w:p w:rsidR="008538BA" w:rsidRDefault="00D11727">
      <w:pPr>
        <w:pStyle w:val="u3"/>
        <w:spacing w:line="360" w:lineRule="auto"/>
        <w:jc w:val="center"/>
      </w:pPr>
      <w:bookmarkStart w:id="72" w:name="__RefHeading__3738_1726450414"/>
      <w:bookmarkEnd w:id="72"/>
      <w:r>
        <w:rPr>
          <w:b w:val="0"/>
        </w:rPr>
        <w:t xml:space="preserve">Hình 43: Bảng </w:t>
      </w:r>
      <w:r w:rsidR="00820C7E">
        <w:rPr>
          <w:b w:val="0"/>
        </w:rPr>
        <w:t>orders</w:t>
      </w:r>
      <w:r>
        <w:rPr>
          <w:b w:val="0"/>
        </w:rPr>
        <w:t xml:space="preserve"> lữu trữ thông tin về các </w:t>
      </w:r>
      <w:r w:rsidR="00820C7E">
        <w:rPr>
          <w:b w:val="0"/>
        </w:rPr>
        <w:t>đơn hàng</w:t>
      </w:r>
    </w:p>
    <w:p w:rsidR="008538BA" w:rsidRDefault="00D11727">
      <w:pPr>
        <w:pStyle w:val="u3"/>
        <w:spacing w:line="360" w:lineRule="auto"/>
      </w:pPr>
      <w:bookmarkStart w:id="73" w:name="__RefHeading__3740_1726450414"/>
      <w:bookmarkEnd w:id="73"/>
      <w:r>
        <w:t>6.2.4 Bảng order_detail</w:t>
      </w:r>
    </w:p>
    <w:p w:rsidR="008538BA" w:rsidRDefault="00D11727">
      <w:r>
        <w:t xml:space="preserve">   Lưu trữ thông tin chi tiết đơn hàng</w:t>
      </w:r>
    </w:p>
    <w:p w:rsidR="008538BA" w:rsidRDefault="008538BA"/>
    <w:tbl>
      <w:tblPr>
        <w:tblW w:w="0" w:type="auto"/>
        <w:tblInd w:w="-5" w:type="dxa"/>
        <w:tblLayout w:type="fixed"/>
        <w:tblLook w:val="0000" w:firstRow="0" w:lastRow="0" w:firstColumn="0" w:lastColumn="0" w:noHBand="0" w:noVBand="0"/>
      </w:tblPr>
      <w:tblGrid>
        <w:gridCol w:w="1808"/>
        <w:gridCol w:w="1843"/>
        <w:gridCol w:w="851"/>
        <w:gridCol w:w="2408"/>
        <w:gridCol w:w="2671"/>
      </w:tblGrid>
      <w:tr w:rsidR="008538BA">
        <w:trPr>
          <w:trHeight w:val="831"/>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Tên cột</w:t>
            </w:r>
          </w:p>
          <w:p w:rsidR="008538BA" w:rsidRDefault="00D11727">
            <w:pPr>
              <w:spacing w:line="100" w:lineRule="atLeast"/>
              <w:jc w:val="center"/>
              <w:rPr>
                <w:b/>
                <w:sz w:val="24"/>
              </w:rPr>
            </w:pPr>
            <w:r>
              <w:rPr>
                <w:b/>
                <w:sz w:val="24"/>
              </w:rPr>
              <w:t>Field</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Kiểu dữ liệu</w:t>
            </w:r>
          </w:p>
          <w:p w:rsidR="008538BA" w:rsidRDefault="00D11727">
            <w:pPr>
              <w:spacing w:line="100" w:lineRule="atLeast"/>
              <w:jc w:val="center"/>
              <w:rPr>
                <w:b/>
                <w:sz w:val="24"/>
              </w:rPr>
            </w:pPr>
            <w:r>
              <w:rPr>
                <w:b/>
                <w:sz w:val="24"/>
              </w:rPr>
              <w:t>DataType</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Null</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Rằng buộc</w:t>
            </w:r>
          </w:p>
          <w:p w:rsidR="008538BA" w:rsidRDefault="00D11727">
            <w:pPr>
              <w:spacing w:line="100" w:lineRule="atLeast"/>
              <w:jc w:val="center"/>
              <w:rPr>
                <w:b/>
                <w:sz w:val="24"/>
              </w:rPr>
            </w:pPr>
            <w:r>
              <w:rPr>
                <w:b/>
                <w:sz w:val="24"/>
              </w:rPr>
              <w:t>Contraint</w:t>
            </w: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center"/>
              <w:rPr>
                <w:b/>
                <w:sz w:val="24"/>
              </w:rPr>
            </w:pPr>
            <w:r>
              <w:rPr>
                <w:b/>
                <w:sz w:val="24"/>
              </w:rPr>
              <w:t>Mô tả</w:t>
            </w:r>
          </w:p>
          <w:p w:rsidR="008538BA" w:rsidRDefault="00D11727">
            <w:pPr>
              <w:spacing w:line="100" w:lineRule="atLeast"/>
              <w:jc w:val="center"/>
            </w:pPr>
            <w:r>
              <w:rPr>
                <w:b/>
                <w:sz w:val="24"/>
              </w:rPr>
              <w:t>Content</w:t>
            </w:r>
          </w:p>
        </w:tc>
      </w:tr>
      <w:tr w:rsidR="008538BA">
        <w:trPr>
          <w:trHeight w:val="523"/>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b/>
                <w:sz w:val="24"/>
              </w:rPr>
              <w:t>o</w:t>
            </w:r>
            <w:r w:rsidR="00F02168">
              <w:rPr>
                <w:b/>
                <w:sz w:val="24"/>
              </w:rPr>
              <w:t>rder</w:t>
            </w:r>
            <w:r>
              <w:rPr>
                <w:b/>
                <w:sz w:val="24"/>
              </w:rPr>
              <w:t>_id</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Int(11)</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Foreign Key</w:t>
            </w: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Mã đơn hàng</w:t>
            </w:r>
          </w:p>
        </w:tc>
      </w:tr>
      <w:tr w:rsidR="008538BA">
        <w:trPr>
          <w:trHeight w:val="545"/>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id</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Int(11)</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Foreign Key</w:t>
            </w: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 xml:space="preserve">Mã </w:t>
            </w:r>
            <w:r w:rsidR="00F02168">
              <w:rPr>
                <w:sz w:val="24"/>
              </w:rPr>
              <w:t>đơn hang chi tiết</w:t>
            </w:r>
          </w:p>
        </w:tc>
      </w:tr>
      <w:tr w:rsidR="008538BA">
        <w:trPr>
          <w:trHeight w:val="414"/>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p</w:t>
            </w:r>
            <w:r w:rsidR="00F02168">
              <w:rPr>
                <w:sz w:val="24"/>
              </w:rPr>
              <w:t>roduct_id</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Int(11)</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Tên sp</w:t>
            </w:r>
          </w:p>
        </w:tc>
      </w:tr>
      <w:tr w:rsidR="008538BA">
        <w:trPr>
          <w:trHeight w:val="414"/>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qty</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decimal</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F02168">
            <w:pPr>
              <w:spacing w:line="100" w:lineRule="atLeast"/>
              <w:jc w:val="left"/>
            </w:pPr>
            <w:r>
              <w:rPr>
                <w:sz w:val="24"/>
              </w:rPr>
              <w:t>Số lượng</w:t>
            </w:r>
          </w:p>
        </w:tc>
      </w:tr>
      <w:tr w:rsidR="008538BA">
        <w:trPr>
          <w:trHeight w:val="414"/>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amount</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F02168">
            <w:pPr>
              <w:spacing w:line="100" w:lineRule="atLeast"/>
              <w:jc w:val="left"/>
              <w:rPr>
                <w:sz w:val="24"/>
              </w:rPr>
            </w:pPr>
            <w:r>
              <w:rPr>
                <w:sz w:val="24"/>
              </w:rPr>
              <w:t>decimal</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F02168">
            <w:pPr>
              <w:spacing w:line="100" w:lineRule="atLeast"/>
              <w:jc w:val="left"/>
            </w:pPr>
            <w:r>
              <w:rPr>
                <w:sz w:val="24"/>
              </w:rPr>
              <w:t>Tổng tiền</w:t>
            </w:r>
          </w:p>
        </w:tc>
      </w:tr>
    </w:tbl>
    <w:p w:rsidR="008538BA" w:rsidRDefault="008538BA">
      <w:pPr>
        <w:pStyle w:val="u3"/>
        <w:jc w:val="center"/>
        <w:rPr>
          <w:b w:val="0"/>
        </w:rPr>
      </w:pPr>
    </w:p>
    <w:p w:rsidR="008538BA" w:rsidRDefault="00D11727">
      <w:pPr>
        <w:pStyle w:val="u3"/>
        <w:jc w:val="center"/>
      </w:pPr>
      <w:bookmarkStart w:id="74" w:name="__RefHeading__3742_1726450414"/>
      <w:bookmarkEnd w:id="74"/>
      <w:r>
        <w:rPr>
          <w:b w:val="0"/>
        </w:rPr>
        <w:t>Hình 44: Bảng order_detail lưu trữ thông tin chi tiết đơn hàng</w:t>
      </w:r>
    </w:p>
    <w:p w:rsidR="008538BA" w:rsidRDefault="008538BA">
      <w:pPr>
        <w:jc w:val="center"/>
      </w:pPr>
    </w:p>
    <w:p w:rsidR="000B5654" w:rsidRDefault="000B5654">
      <w:pPr>
        <w:suppressAutoHyphens w:val="0"/>
        <w:spacing w:line="240" w:lineRule="auto"/>
        <w:jc w:val="left"/>
        <w:rPr>
          <w:b/>
        </w:rPr>
      </w:pPr>
      <w:r>
        <w:rPr>
          <w:b/>
        </w:rPr>
        <w:br w:type="page"/>
      </w:r>
    </w:p>
    <w:p w:rsidR="008538BA" w:rsidRDefault="00D11727">
      <w:pPr>
        <w:tabs>
          <w:tab w:val="left" w:pos="4032"/>
        </w:tabs>
        <w:rPr>
          <w:b/>
        </w:rPr>
      </w:pPr>
      <w:r>
        <w:rPr>
          <w:b/>
        </w:rPr>
        <w:lastRenderedPageBreak/>
        <w:t>6.2.5 Bảng user</w:t>
      </w:r>
    </w:p>
    <w:p w:rsidR="008538BA" w:rsidRDefault="00D11727">
      <w:pPr>
        <w:tabs>
          <w:tab w:val="left" w:pos="4032"/>
        </w:tabs>
        <w:rPr>
          <w:b/>
        </w:rPr>
      </w:pPr>
      <w:r>
        <w:rPr>
          <w:b/>
        </w:rPr>
        <w:t xml:space="preserve"> </w:t>
      </w:r>
      <w:r>
        <w:t>Lưu trữ thông tin tài khoản</w:t>
      </w:r>
    </w:p>
    <w:p w:rsidR="008538BA" w:rsidRDefault="00D11727">
      <w:pPr>
        <w:tabs>
          <w:tab w:val="left" w:pos="4032"/>
        </w:tabs>
        <w:rPr>
          <w:b/>
          <w:sz w:val="24"/>
        </w:rPr>
      </w:pPr>
      <w:r>
        <w:rPr>
          <w:b/>
        </w:rPr>
        <w:tab/>
      </w:r>
    </w:p>
    <w:tbl>
      <w:tblPr>
        <w:tblW w:w="0" w:type="auto"/>
        <w:tblInd w:w="-5" w:type="dxa"/>
        <w:tblLayout w:type="fixed"/>
        <w:tblLook w:val="0000" w:firstRow="0" w:lastRow="0" w:firstColumn="0" w:lastColumn="0" w:noHBand="0" w:noVBand="0"/>
      </w:tblPr>
      <w:tblGrid>
        <w:gridCol w:w="1808"/>
        <w:gridCol w:w="1843"/>
        <w:gridCol w:w="851"/>
        <w:gridCol w:w="2408"/>
        <w:gridCol w:w="2671"/>
      </w:tblGrid>
      <w:tr w:rsidR="008538BA">
        <w:trPr>
          <w:trHeight w:val="831"/>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Tên cột</w:t>
            </w:r>
          </w:p>
          <w:p w:rsidR="008538BA" w:rsidRDefault="00D11727">
            <w:pPr>
              <w:spacing w:line="100" w:lineRule="atLeast"/>
              <w:jc w:val="center"/>
              <w:rPr>
                <w:b/>
                <w:sz w:val="24"/>
              </w:rPr>
            </w:pPr>
            <w:r>
              <w:rPr>
                <w:b/>
                <w:sz w:val="24"/>
              </w:rPr>
              <w:t>Field</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Kiểu dữ liệu</w:t>
            </w:r>
          </w:p>
          <w:p w:rsidR="008538BA" w:rsidRDefault="00D11727">
            <w:pPr>
              <w:spacing w:line="100" w:lineRule="atLeast"/>
              <w:jc w:val="center"/>
              <w:rPr>
                <w:b/>
                <w:sz w:val="24"/>
              </w:rPr>
            </w:pPr>
            <w:r>
              <w:rPr>
                <w:b/>
                <w:sz w:val="24"/>
              </w:rPr>
              <w:t>DataType</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Null</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b/>
                <w:sz w:val="24"/>
              </w:rPr>
            </w:pPr>
            <w:r>
              <w:rPr>
                <w:b/>
                <w:sz w:val="24"/>
              </w:rPr>
              <w:t>Rằng buộc</w:t>
            </w:r>
          </w:p>
          <w:p w:rsidR="008538BA" w:rsidRDefault="00D11727">
            <w:pPr>
              <w:spacing w:line="100" w:lineRule="atLeast"/>
              <w:jc w:val="center"/>
              <w:rPr>
                <w:b/>
                <w:sz w:val="24"/>
              </w:rPr>
            </w:pPr>
            <w:r>
              <w:rPr>
                <w:b/>
                <w:sz w:val="24"/>
              </w:rPr>
              <w:t>Contraint</w:t>
            </w: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center"/>
              <w:rPr>
                <w:b/>
                <w:sz w:val="24"/>
              </w:rPr>
            </w:pPr>
            <w:r>
              <w:rPr>
                <w:b/>
                <w:sz w:val="24"/>
              </w:rPr>
              <w:t>Mô tả</w:t>
            </w:r>
          </w:p>
          <w:p w:rsidR="008538BA" w:rsidRDefault="00D11727">
            <w:pPr>
              <w:spacing w:line="100" w:lineRule="atLeast"/>
              <w:jc w:val="center"/>
            </w:pPr>
            <w:r>
              <w:rPr>
                <w:b/>
                <w:sz w:val="24"/>
              </w:rPr>
              <w:t>Content</w:t>
            </w:r>
          </w:p>
        </w:tc>
      </w:tr>
      <w:tr w:rsidR="008538BA">
        <w:trPr>
          <w:trHeight w:val="523"/>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b/>
                <w:sz w:val="24"/>
              </w:rPr>
              <w:t xml:space="preserve">Id </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Int(11)</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Primary, auto_increment</w:t>
            </w: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Mã tài khoản</w:t>
            </w:r>
          </w:p>
        </w:tc>
      </w:tr>
      <w:tr w:rsidR="008538BA">
        <w:trPr>
          <w:trHeight w:val="545"/>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name</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Varchar(40)</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Tên khách hàng</w:t>
            </w:r>
          </w:p>
        </w:tc>
      </w:tr>
      <w:tr w:rsidR="008538BA">
        <w:trPr>
          <w:trHeight w:val="414"/>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Email</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Varchar(100)</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Email(Tên đăng nhập)</w:t>
            </w:r>
          </w:p>
        </w:tc>
      </w:tr>
      <w:tr w:rsidR="008538BA">
        <w:trPr>
          <w:trHeight w:val="414"/>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phone</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varchar(15)</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Yes</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 xml:space="preserve">Số điện thoại </w:t>
            </w:r>
          </w:p>
        </w:tc>
      </w:tr>
      <w:tr w:rsidR="008538BA">
        <w:trPr>
          <w:trHeight w:val="414"/>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address</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varchar(100)</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Địa chỉ khách hàng</w:t>
            </w:r>
          </w:p>
        </w:tc>
      </w:tr>
      <w:tr w:rsidR="008538BA">
        <w:trPr>
          <w:trHeight w:val="414"/>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password</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Decimal(12,0)</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no</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Mật khẩu</w:t>
            </w:r>
          </w:p>
        </w:tc>
      </w:tr>
      <w:tr w:rsidR="008538BA">
        <w:trPr>
          <w:trHeight w:val="414"/>
        </w:trPr>
        <w:tc>
          <w:tcPr>
            <w:tcW w:w="1808"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created</w:t>
            </w:r>
          </w:p>
        </w:tc>
        <w:tc>
          <w:tcPr>
            <w:tcW w:w="1843"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 w:val="24"/>
              </w:rPr>
            </w:pPr>
            <w:r>
              <w:rPr>
                <w:sz w:val="24"/>
              </w:rPr>
              <w:t>Timestamp</w:t>
            </w:r>
          </w:p>
        </w:tc>
        <w:tc>
          <w:tcPr>
            <w:tcW w:w="851"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 w:val="24"/>
              </w:rPr>
            </w:pPr>
            <w:r>
              <w:rPr>
                <w:sz w:val="24"/>
              </w:rPr>
              <w:t>Yes</w:t>
            </w:r>
          </w:p>
        </w:tc>
        <w:tc>
          <w:tcPr>
            <w:tcW w:w="2408" w:type="dxa"/>
            <w:tcBorders>
              <w:top w:val="single" w:sz="4" w:space="0" w:color="000000"/>
              <w:left w:val="single" w:sz="4" w:space="0" w:color="000000"/>
              <w:bottom w:val="single" w:sz="4" w:space="0" w:color="000000"/>
            </w:tcBorders>
            <w:shd w:val="clear" w:color="auto" w:fill="auto"/>
            <w:vAlign w:val="center"/>
          </w:tcPr>
          <w:p w:rsidR="008538BA" w:rsidRDefault="008538BA">
            <w:pPr>
              <w:snapToGrid w:val="0"/>
              <w:spacing w:line="100" w:lineRule="atLeast"/>
              <w:jc w:val="left"/>
              <w:rPr>
                <w:sz w:val="24"/>
              </w:rPr>
            </w:pPr>
          </w:p>
        </w:tc>
        <w:tc>
          <w:tcPr>
            <w:tcW w:w="26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jc w:val="left"/>
            </w:pPr>
            <w:r>
              <w:rPr>
                <w:sz w:val="24"/>
              </w:rPr>
              <w:t>Ngày tạo</w:t>
            </w:r>
          </w:p>
        </w:tc>
      </w:tr>
    </w:tbl>
    <w:p w:rsidR="008538BA" w:rsidRDefault="008538BA">
      <w:pPr>
        <w:tabs>
          <w:tab w:val="left" w:pos="4032"/>
        </w:tabs>
      </w:pPr>
    </w:p>
    <w:p w:rsidR="008538BA" w:rsidRDefault="008538BA"/>
    <w:p w:rsidR="008538BA" w:rsidRDefault="008538BA"/>
    <w:p w:rsidR="008538BA" w:rsidRDefault="00751BB7">
      <w:pPr>
        <w:jc w:val="left"/>
      </w:pPr>
      <w:r>
        <w:rPr>
          <w:noProof/>
        </w:rPr>
        <w:drawing>
          <wp:inline distT="0" distB="0" distL="0" distR="0">
            <wp:extent cx="5939790" cy="2779395"/>
            <wp:effectExtent l="0" t="0" r="3810" b="190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 do quan he.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2779395"/>
                    </a:xfrm>
                    <a:prstGeom prst="rect">
                      <a:avLst/>
                    </a:prstGeom>
                  </pic:spPr>
                </pic:pic>
              </a:graphicData>
            </a:graphic>
          </wp:inline>
        </w:drawing>
      </w:r>
      <w:r w:rsidR="00D11727">
        <w:t xml:space="preserve">                                               Hình 48: Mô hình thực thể liên kết</w:t>
      </w:r>
    </w:p>
    <w:p w:rsidR="008538BA" w:rsidRDefault="00D11727">
      <w:pPr>
        <w:pStyle w:val="u1"/>
        <w:spacing w:line="360" w:lineRule="auto"/>
      </w:pPr>
      <w:bookmarkStart w:id="75" w:name="__RefHeading__3744_1726450414"/>
      <w:bookmarkEnd w:id="75"/>
      <w:r>
        <w:t>PHẦN VII: THIẾT KẾ GIAO DIỆN</w:t>
      </w:r>
    </w:p>
    <w:p w:rsidR="008538BA" w:rsidRDefault="00D11727">
      <w:pPr>
        <w:pStyle w:val="u2"/>
        <w:spacing w:line="360" w:lineRule="auto"/>
        <w:rPr>
          <w:szCs w:val="28"/>
        </w:rPr>
      </w:pPr>
      <w:bookmarkStart w:id="76" w:name="__RefHeading__3746_1726450414"/>
      <w:bookmarkEnd w:id="76"/>
      <w:r>
        <w:t>7.1 Danh sách các giao diện</w:t>
      </w:r>
    </w:p>
    <w:tbl>
      <w:tblPr>
        <w:tblW w:w="9581" w:type="dxa"/>
        <w:tblInd w:w="-5" w:type="dxa"/>
        <w:tblLayout w:type="fixed"/>
        <w:tblLook w:val="0000" w:firstRow="0" w:lastRow="0" w:firstColumn="0" w:lastColumn="0" w:noHBand="0" w:noVBand="0"/>
      </w:tblPr>
      <w:tblGrid>
        <w:gridCol w:w="817"/>
        <w:gridCol w:w="2489"/>
        <w:gridCol w:w="6275"/>
      </w:tblGrid>
      <w:tr w:rsidR="008538BA" w:rsidTr="00E9789E">
        <w:trPr>
          <w:trHeight w:val="567"/>
        </w:trPr>
        <w:tc>
          <w:tcPr>
            <w:tcW w:w="817"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center"/>
              <w:rPr>
                <w:szCs w:val="28"/>
              </w:rPr>
            </w:pPr>
            <w:r>
              <w:rPr>
                <w:szCs w:val="28"/>
              </w:rPr>
              <w:t>STT</w:t>
            </w:r>
          </w:p>
        </w:tc>
        <w:tc>
          <w:tcPr>
            <w:tcW w:w="2489" w:type="dxa"/>
            <w:tcBorders>
              <w:top w:val="single" w:sz="4" w:space="0" w:color="000000"/>
              <w:left w:val="single" w:sz="4" w:space="0" w:color="000000"/>
              <w:bottom w:val="single" w:sz="4" w:space="0" w:color="000000"/>
            </w:tcBorders>
            <w:shd w:val="clear" w:color="auto" w:fill="D9D9D9"/>
            <w:vAlign w:val="center"/>
          </w:tcPr>
          <w:p w:rsidR="008538BA" w:rsidRDefault="00D11727">
            <w:pPr>
              <w:spacing w:line="100" w:lineRule="atLeast"/>
              <w:jc w:val="center"/>
              <w:rPr>
                <w:szCs w:val="28"/>
              </w:rPr>
            </w:pPr>
            <w:r>
              <w:rPr>
                <w:szCs w:val="28"/>
              </w:rPr>
              <w:t>Tên</w:t>
            </w:r>
          </w:p>
        </w:tc>
        <w:tc>
          <w:tcPr>
            <w:tcW w:w="627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538BA" w:rsidRDefault="00D11727">
            <w:pPr>
              <w:spacing w:line="100" w:lineRule="atLeast"/>
              <w:jc w:val="center"/>
            </w:pPr>
            <w:r>
              <w:rPr>
                <w:szCs w:val="28"/>
              </w:rPr>
              <w:t>Mô tả</w:t>
            </w:r>
          </w:p>
        </w:tc>
      </w:tr>
      <w:tr w:rsidR="008538BA" w:rsidTr="00E9789E">
        <w:trPr>
          <w:trHeight w:val="867"/>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1</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szCs w:val="28"/>
              </w:rPr>
              <w:t>Trang đăng nhập</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t>Trang giúp khách hàng có thể đăng nhập vào hệ thống.</w:t>
            </w:r>
          </w:p>
        </w:tc>
      </w:tr>
      <w:tr w:rsidR="008538BA" w:rsidTr="00E9789E">
        <w:trPr>
          <w:trHeight w:val="837"/>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lastRenderedPageBreak/>
              <w:t>2</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szCs w:val="28"/>
              </w:rPr>
              <w:t>Trang index</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t>Trang mở ra đầu tiên khi khách hàng đăng nhập</w:t>
            </w:r>
          </w:p>
        </w:tc>
      </w:tr>
      <w:tr w:rsidR="008538BA" w:rsidTr="00E9789E">
        <w:trPr>
          <w:trHeight w:val="567"/>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3</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szCs w:val="28"/>
              </w:rPr>
              <w:t>Trang cửa hàng</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t>Hiển thị các danh mục sản phẩm và một số sản phẩm trong danh mục</w:t>
            </w:r>
          </w:p>
        </w:tc>
      </w:tr>
      <w:tr w:rsidR="008538BA" w:rsidTr="00E9789E">
        <w:trPr>
          <w:trHeight w:val="567"/>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4</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szCs w:val="28"/>
              </w:rPr>
              <w:t>Trang chi tiết</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t>Xem chi tiết 1 sản phẩm.</w:t>
            </w:r>
          </w:p>
        </w:tc>
      </w:tr>
      <w:tr w:rsidR="008538BA" w:rsidTr="00E9789E">
        <w:trPr>
          <w:trHeight w:val="567"/>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5</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szCs w:val="28"/>
              </w:rPr>
              <w:t>Trang sản phẩm</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t>Xem các sản phẩm trong 1 danh mục</w:t>
            </w:r>
          </w:p>
        </w:tc>
      </w:tr>
      <w:tr w:rsidR="008538BA" w:rsidTr="00E9789E">
        <w:trPr>
          <w:trHeight w:val="567"/>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6</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szCs w:val="28"/>
              </w:rPr>
              <w:t>Trang giỏ hàng</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t>Xem giỏ hàng.</w:t>
            </w:r>
          </w:p>
        </w:tc>
      </w:tr>
      <w:tr w:rsidR="008538BA" w:rsidTr="00E9789E">
        <w:trPr>
          <w:trHeight w:val="567"/>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7</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szCs w:val="28"/>
              </w:rPr>
              <w:t>Trang thanh toán</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t>Thực hiện thanh toán.</w:t>
            </w:r>
          </w:p>
        </w:tc>
      </w:tr>
      <w:tr w:rsidR="008538BA" w:rsidTr="00E9789E">
        <w:trPr>
          <w:trHeight w:val="567"/>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center"/>
              <w:rPr>
                <w:szCs w:val="28"/>
              </w:rPr>
            </w:pPr>
            <w:r>
              <w:rPr>
                <w:szCs w:val="28"/>
              </w:rPr>
              <w:t>8</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pPr>
            <w:r>
              <w:rPr>
                <w:szCs w:val="28"/>
              </w:rPr>
              <w:t>Trang tài khoản</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t>Trang tài khoản của khách sau khi đăng nhập.</w:t>
            </w:r>
          </w:p>
        </w:tc>
      </w:tr>
      <w:tr w:rsidR="008538BA" w:rsidTr="00E9789E">
        <w:trPr>
          <w:trHeight w:val="912"/>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E9789E">
            <w:pPr>
              <w:spacing w:line="100" w:lineRule="atLeast"/>
              <w:jc w:val="center"/>
              <w:rPr>
                <w:szCs w:val="28"/>
              </w:rPr>
            </w:pPr>
            <w:r>
              <w:rPr>
                <w:szCs w:val="28"/>
              </w:rPr>
              <w:t>9</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Trang đăng nhập admin</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rPr>
                <w:szCs w:val="28"/>
              </w:rPr>
              <w:t>Trang đăng nhập của Admin.</w:t>
            </w:r>
          </w:p>
        </w:tc>
      </w:tr>
      <w:tr w:rsidR="008538BA" w:rsidTr="00E9789E">
        <w:trPr>
          <w:trHeight w:val="912"/>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E9789E">
            <w:pPr>
              <w:spacing w:line="100" w:lineRule="atLeast"/>
              <w:jc w:val="center"/>
              <w:rPr>
                <w:szCs w:val="28"/>
              </w:rPr>
            </w:pPr>
            <w:r>
              <w:rPr>
                <w:szCs w:val="28"/>
              </w:rPr>
              <w:t>10</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Trang xem, sửa dữ liệu của admin</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rPr>
                <w:szCs w:val="28"/>
              </w:rPr>
              <w:t>Trang quản lý tổng quan dữ liệu của Admin.</w:t>
            </w:r>
          </w:p>
        </w:tc>
      </w:tr>
      <w:tr w:rsidR="008538BA" w:rsidTr="00E9789E">
        <w:trPr>
          <w:trHeight w:val="912"/>
        </w:trPr>
        <w:tc>
          <w:tcPr>
            <w:tcW w:w="817" w:type="dxa"/>
            <w:tcBorders>
              <w:top w:val="single" w:sz="4" w:space="0" w:color="000000"/>
              <w:left w:val="single" w:sz="4" w:space="0" w:color="000000"/>
              <w:bottom w:val="single" w:sz="4" w:space="0" w:color="000000"/>
            </w:tcBorders>
            <w:shd w:val="clear" w:color="auto" w:fill="auto"/>
            <w:vAlign w:val="center"/>
          </w:tcPr>
          <w:p w:rsidR="008538BA" w:rsidRDefault="00E9789E">
            <w:pPr>
              <w:spacing w:line="100" w:lineRule="atLeast"/>
              <w:jc w:val="center"/>
              <w:rPr>
                <w:szCs w:val="28"/>
              </w:rPr>
            </w:pPr>
            <w:r>
              <w:rPr>
                <w:szCs w:val="28"/>
              </w:rPr>
              <w:t>11</w:t>
            </w:r>
          </w:p>
        </w:tc>
        <w:tc>
          <w:tcPr>
            <w:tcW w:w="2489" w:type="dxa"/>
            <w:tcBorders>
              <w:top w:val="single" w:sz="4" w:space="0" w:color="000000"/>
              <w:left w:val="single" w:sz="4" w:space="0" w:color="000000"/>
              <w:bottom w:val="single" w:sz="4" w:space="0" w:color="000000"/>
            </w:tcBorders>
            <w:shd w:val="clear" w:color="auto" w:fill="auto"/>
            <w:vAlign w:val="center"/>
          </w:tcPr>
          <w:p w:rsidR="008538BA" w:rsidRDefault="00D11727">
            <w:pPr>
              <w:spacing w:line="100" w:lineRule="atLeast"/>
              <w:jc w:val="left"/>
              <w:rPr>
                <w:szCs w:val="28"/>
              </w:rPr>
            </w:pPr>
            <w:r>
              <w:rPr>
                <w:szCs w:val="28"/>
              </w:rPr>
              <w:t xml:space="preserve">Trang </w:t>
            </w:r>
            <w:r w:rsidR="00E9789E">
              <w:rPr>
                <w:szCs w:val="28"/>
              </w:rPr>
              <w:t>Tin tức</w:t>
            </w:r>
          </w:p>
        </w:tc>
        <w:tc>
          <w:tcPr>
            <w:tcW w:w="6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38BA" w:rsidRDefault="00D11727">
            <w:pPr>
              <w:spacing w:line="100" w:lineRule="atLeast"/>
            </w:pPr>
            <w:r>
              <w:rPr>
                <w:szCs w:val="28"/>
              </w:rPr>
              <w:t>Tin tức</w:t>
            </w:r>
          </w:p>
        </w:tc>
      </w:tr>
    </w:tbl>
    <w:p w:rsidR="008538BA" w:rsidRDefault="00D11727">
      <w:pPr>
        <w:pStyle w:val="u4"/>
        <w:jc w:val="both"/>
      </w:pPr>
      <w:r>
        <w:t xml:space="preserve"> </w:t>
      </w:r>
    </w:p>
    <w:p w:rsidR="008538BA" w:rsidRDefault="00D11727">
      <w:pPr>
        <w:pStyle w:val="u3"/>
        <w:jc w:val="center"/>
      </w:pPr>
      <w:bookmarkStart w:id="77" w:name="__RefHeading__3748_1726450414"/>
      <w:bookmarkEnd w:id="77"/>
      <w:r>
        <w:rPr>
          <w:b w:val="0"/>
        </w:rPr>
        <w:t>Hình 49: Danh sách giao diện</w:t>
      </w:r>
    </w:p>
    <w:p w:rsidR="008538BA" w:rsidRDefault="00D11727">
      <w:pPr>
        <w:pStyle w:val="u2"/>
        <w:spacing w:line="360" w:lineRule="auto"/>
      </w:pPr>
      <w:bookmarkStart w:id="78" w:name="__RefHeading__3750_1726450414"/>
      <w:bookmarkEnd w:id="78"/>
      <w:r>
        <w:t xml:space="preserve"> </w:t>
      </w:r>
    </w:p>
    <w:p w:rsidR="008538BA" w:rsidRDefault="008538BA"/>
    <w:p w:rsidR="008538BA" w:rsidRDefault="00D11727">
      <w:pPr>
        <w:pStyle w:val="u2"/>
        <w:spacing w:line="360" w:lineRule="auto"/>
      </w:pPr>
      <w:bookmarkStart w:id="79" w:name="__RefHeading__3752_1726450414"/>
      <w:bookmarkEnd w:id="79"/>
      <w:r>
        <w:lastRenderedPageBreak/>
        <w:t>7.2  Chi tiết các giao diện</w:t>
      </w:r>
    </w:p>
    <w:p w:rsidR="008538BA" w:rsidRDefault="00D11727">
      <w:pPr>
        <w:pStyle w:val="u3"/>
        <w:spacing w:line="360" w:lineRule="auto"/>
      </w:pPr>
      <w:bookmarkStart w:id="80" w:name="__RefHeading__3754_1726450414"/>
      <w:bookmarkEnd w:id="80"/>
      <w:r>
        <w:t>7.2.1 đăng nhập</w:t>
      </w:r>
    </w:p>
    <w:p w:rsidR="008538BA" w:rsidRDefault="00441438">
      <w:r>
        <w:rPr>
          <w:noProof/>
          <w:lang w:eastAsia="en-US"/>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solidFill>
                      <a:srgbClr val="FFFFFF"/>
                    </a:solidFill>
                    <a:ln>
                      <a:noFill/>
                    </a:ln>
                  </pic:spPr>
                </pic:pic>
              </a:graphicData>
            </a:graphic>
          </wp:inline>
        </w:drawing>
      </w:r>
    </w:p>
    <w:p w:rsidR="008538BA" w:rsidRDefault="008538BA"/>
    <w:p w:rsidR="008538BA" w:rsidRDefault="00D11727">
      <w:pPr>
        <w:jc w:val="center"/>
      </w:pPr>
      <w:r>
        <w:t>Hình 51: Trang đăng nhập</w:t>
      </w:r>
    </w:p>
    <w:p w:rsidR="008538BA" w:rsidRDefault="008538BA"/>
    <w:p w:rsidR="008538BA" w:rsidRDefault="008538BA"/>
    <w:p w:rsidR="008538BA" w:rsidRDefault="00D11727">
      <w:r>
        <w:t>7.2.2 Giao diện trang chủ</w:t>
      </w:r>
    </w:p>
    <w:p w:rsidR="008538BA" w:rsidRDefault="00D11727">
      <w:r>
        <w:lastRenderedPageBreak/>
        <w:t xml:space="preserve">                </w:t>
      </w:r>
      <w:r w:rsidR="000A3AA6">
        <w:rPr>
          <w:noProof/>
        </w:rPr>
        <w:drawing>
          <wp:inline distT="0" distB="0" distL="0" distR="0">
            <wp:extent cx="4163006" cy="4601217"/>
            <wp:effectExtent l="0" t="0" r="9525" b="889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28">
                      <a:extLst>
                        <a:ext uri="{28A0092B-C50C-407E-A947-70E740481C1C}">
                          <a14:useLocalDpi xmlns:a14="http://schemas.microsoft.com/office/drawing/2010/main" val="0"/>
                        </a:ext>
                      </a:extLst>
                    </a:blip>
                    <a:stretch>
                      <a:fillRect/>
                    </a:stretch>
                  </pic:blipFill>
                  <pic:spPr>
                    <a:xfrm>
                      <a:off x="0" y="0"/>
                      <a:ext cx="4163006" cy="4601217"/>
                    </a:xfrm>
                    <a:prstGeom prst="rect">
                      <a:avLst/>
                    </a:prstGeom>
                  </pic:spPr>
                </pic:pic>
              </a:graphicData>
            </a:graphic>
          </wp:inline>
        </w:drawing>
      </w:r>
      <w:r>
        <w:t xml:space="preserve">         </w:t>
      </w:r>
    </w:p>
    <w:p w:rsidR="008538BA" w:rsidRDefault="00D11727">
      <w:r>
        <w:t xml:space="preserve">                </w:t>
      </w:r>
    </w:p>
    <w:p w:rsidR="008538BA" w:rsidRDefault="00D11727">
      <w:pPr>
        <w:pStyle w:val="u3"/>
        <w:jc w:val="center"/>
      </w:pPr>
      <w:bookmarkStart w:id="81" w:name="__RefHeading__3756_1726450414"/>
      <w:bookmarkEnd w:id="81"/>
      <w:r>
        <w:rPr>
          <w:b w:val="0"/>
        </w:rPr>
        <w:t>Hình 51 : Giao diện trang chủ</w:t>
      </w:r>
    </w:p>
    <w:p w:rsidR="008538BA" w:rsidRDefault="008538BA"/>
    <w:p w:rsidR="008538BA" w:rsidRDefault="008538BA">
      <w:pPr>
        <w:jc w:val="center"/>
      </w:pPr>
    </w:p>
    <w:p w:rsidR="008538BA" w:rsidRDefault="00D11727">
      <w:pPr>
        <w:pStyle w:val="u3"/>
      </w:pPr>
      <w:bookmarkStart w:id="82" w:name="__RefHeading__3758_1726450414"/>
      <w:bookmarkEnd w:id="82"/>
      <w:r>
        <w:lastRenderedPageBreak/>
        <w:t xml:space="preserve">7.2.2 Trang </w:t>
      </w:r>
      <w:r w:rsidR="000A3AA6">
        <w:t>sản phẩm</w:t>
      </w:r>
    </w:p>
    <w:p w:rsidR="008538BA" w:rsidRDefault="004152F3">
      <w:pPr>
        <w:jc w:val="center"/>
      </w:pPr>
      <w:r>
        <w:rPr>
          <w:noProof/>
        </w:rPr>
        <w:drawing>
          <wp:inline distT="0" distB="0" distL="0" distR="0">
            <wp:extent cx="4163006" cy="4601217"/>
            <wp:effectExtent l="0" t="0" r="9525" b="889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png"/>
                    <pic:cNvPicPr/>
                  </pic:nvPicPr>
                  <pic:blipFill>
                    <a:blip r:embed="rId29">
                      <a:extLst>
                        <a:ext uri="{28A0092B-C50C-407E-A947-70E740481C1C}">
                          <a14:useLocalDpi xmlns:a14="http://schemas.microsoft.com/office/drawing/2010/main" val="0"/>
                        </a:ext>
                      </a:extLst>
                    </a:blip>
                    <a:stretch>
                      <a:fillRect/>
                    </a:stretch>
                  </pic:blipFill>
                  <pic:spPr>
                    <a:xfrm>
                      <a:off x="0" y="0"/>
                      <a:ext cx="4163006" cy="4601217"/>
                    </a:xfrm>
                    <a:prstGeom prst="rect">
                      <a:avLst/>
                    </a:prstGeom>
                  </pic:spPr>
                </pic:pic>
              </a:graphicData>
            </a:graphic>
          </wp:inline>
        </w:drawing>
      </w:r>
    </w:p>
    <w:p w:rsidR="008538BA" w:rsidRDefault="008538BA"/>
    <w:p w:rsidR="008538BA" w:rsidRDefault="00D11727">
      <w:pPr>
        <w:jc w:val="center"/>
      </w:pPr>
      <w:r>
        <w:t>Hình 52: Trang cửa hàng</w:t>
      </w:r>
    </w:p>
    <w:p w:rsidR="008538BA" w:rsidRDefault="00D11727">
      <w:pPr>
        <w:pStyle w:val="u3"/>
        <w:spacing w:line="360" w:lineRule="auto"/>
      </w:pPr>
      <w:bookmarkStart w:id="83" w:name="__RefHeading__3760_1726450414"/>
      <w:bookmarkEnd w:id="83"/>
      <w:r>
        <w:lastRenderedPageBreak/>
        <w:t xml:space="preserve">7.2.3 Trang </w:t>
      </w:r>
      <w:r w:rsidR="004152F3">
        <w:t xml:space="preserve"> chi tiết </w:t>
      </w:r>
      <w:r>
        <w:t>sản phẩm</w:t>
      </w:r>
      <w:r w:rsidR="004152F3">
        <w:t xml:space="preserve"> </w:t>
      </w:r>
    </w:p>
    <w:p w:rsidR="008538BA" w:rsidRDefault="00D11727">
      <w:r>
        <w:t xml:space="preserve">                   </w:t>
      </w:r>
      <w:r w:rsidR="004152F3">
        <w:rPr>
          <w:noProof/>
        </w:rPr>
        <w:drawing>
          <wp:inline distT="0" distB="0" distL="0" distR="0">
            <wp:extent cx="4163006" cy="4553585"/>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tail.png"/>
                    <pic:cNvPicPr/>
                  </pic:nvPicPr>
                  <pic:blipFill>
                    <a:blip r:embed="rId30">
                      <a:extLst>
                        <a:ext uri="{28A0092B-C50C-407E-A947-70E740481C1C}">
                          <a14:useLocalDpi xmlns:a14="http://schemas.microsoft.com/office/drawing/2010/main" val="0"/>
                        </a:ext>
                      </a:extLst>
                    </a:blip>
                    <a:stretch>
                      <a:fillRect/>
                    </a:stretch>
                  </pic:blipFill>
                  <pic:spPr>
                    <a:xfrm>
                      <a:off x="0" y="0"/>
                      <a:ext cx="4163006" cy="4553585"/>
                    </a:xfrm>
                    <a:prstGeom prst="rect">
                      <a:avLst/>
                    </a:prstGeom>
                  </pic:spPr>
                </pic:pic>
              </a:graphicData>
            </a:graphic>
          </wp:inline>
        </w:drawing>
      </w:r>
    </w:p>
    <w:p w:rsidR="008538BA" w:rsidRDefault="008538BA"/>
    <w:p w:rsidR="008538BA" w:rsidRDefault="00D11727">
      <w:pPr>
        <w:jc w:val="center"/>
      </w:pPr>
      <w:r>
        <w:t>Hình 53 : Trang sản phẩm</w:t>
      </w:r>
    </w:p>
    <w:p w:rsidR="008538BA" w:rsidRDefault="00EE2D5B">
      <w:pPr>
        <w:pStyle w:val="u3"/>
        <w:spacing w:line="360" w:lineRule="auto"/>
      </w:pPr>
      <w:bookmarkStart w:id="84" w:name="__RefHeading__3762_1726450414"/>
      <w:bookmarkStart w:id="85" w:name="__RefHeading__3764_1726450414"/>
      <w:bookmarkEnd w:id="84"/>
      <w:bookmarkEnd w:id="85"/>
      <w:r>
        <w:lastRenderedPageBreak/>
        <w:t>7.3.4</w:t>
      </w:r>
      <w:r w:rsidR="00D11727">
        <w:t xml:space="preserve"> Trang giỏ hàng</w:t>
      </w:r>
    </w:p>
    <w:p w:rsidR="008538BA" w:rsidRDefault="0075190D">
      <w:pPr>
        <w:pStyle w:val="u3"/>
        <w:jc w:val="center"/>
        <w:rPr>
          <w:b w:val="0"/>
        </w:rPr>
      </w:pPr>
      <w:bookmarkStart w:id="86" w:name="__RefHeading__3766_1726450414"/>
      <w:bookmarkEnd w:id="86"/>
      <w:r>
        <w:rPr>
          <w:b w:val="0"/>
          <w:noProof/>
        </w:rPr>
        <w:t xml:space="preserve">  </w:t>
      </w:r>
      <w:r w:rsidR="00CD44AD">
        <w:rPr>
          <w:b w:val="0"/>
          <w:noProof/>
        </w:rPr>
        <w:t xml:space="preserve">  </w:t>
      </w:r>
      <w:r w:rsidR="00EE2D5B">
        <w:rPr>
          <w:b w:val="0"/>
          <w:noProof/>
        </w:rPr>
        <w:drawing>
          <wp:inline distT="0" distB="0" distL="0" distR="0">
            <wp:extent cx="4163006" cy="4553585"/>
            <wp:effectExtent l="0" t="0" r="9525" b="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art.png"/>
                    <pic:cNvPicPr/>
                  </pic:nvPicPr>
                  <pic:blipFill>
                    <a:blip r:embed="rId31">
                      <a:extLst>
                        <a:ext uri="{28A0092B-C50C-407E-A947-70E740481C1C}">
                          <a14:useLocalDpi xmlns:a14="http://schemas.microsoft.com/office/drawing/2010/main" val="0"/>
                        </a:ext>
                      </a:extLst>
                    </a:blip>
                    <a:stretch>
                      <a:fillRect/>
                    </a:stretch>
                  </pic:blipFill>
                  <pic:spPr>
                    <a:xfrm>
                      <a:off x="0" y="0"/>
                      <a:ext cx="4163006" cy="4553585"/>
                    </a:xfrm>
                    <a:prstGeom prst="rect">
                      <a:avLst/>
                    </a:prstGeom>
                  </pic:spPr>
                </pic:pic>
              </a:graphicData>
            </a:graphic>
          </wp:inline>
        </w:drawing>
      </w:r>
    </w:p>
    <w:p w:rsidR="008538BA" w:rsidRDefault="008538BA">
      <w:pPr>
        <w:pStyle w:val="u3"/>
        <w:jc w:val="center"/>
        <w:rPr>
          <w:b w:val="0"/>
        </w:rPr>
      </w:pPr>
    </w:p>
    <w:p w:rsidR="008538BA" w:rsidRDefault="00D11727">
      <w:pPr>
        <w:pStyle w:val="u3"/>
        <w:jc w:val="center"/>
      </w:pPr>
      <w:bookmarkStart w:id="87" w:name="__RefHeading__3768_1726450414"/>
      <w:bookmarkEnd w:id="87"/>
      <w:r>
        <w:rPr>
          <w:b w:val="0"/>
        </w:rPr>
        <w:t>Hình 55: Trang giỏ hàng</w:t>
      </w:r>
    </w:p>
    <w:p w:rsidR="008538BA" w:rsidRDefault="008538BA">
      <w:pPr>
        <w:pStyle w:val="u3"/>
        <w:spacing w:line="360" w:lineRule="auto"/>
      </w:pPr>
    </w:p>
    <w:p w:rsidR="008538BA" w:rsidRDefault="00D11727">
      <w:pPr>
        <w:pStyle w:val="u3"/>
        <w:spacing w:line="360" w:lineRule="auto"/>
      </w:pPr>
      <w:bookmarkStart w:id="88" w:name="__RefHeading__3770_1726450414"/>
      <w:bookmarkEnd w:id="88"/>
      <w:r>
        <w:t>7.3.6 Trang thanh toán</w:t>
      </w:r>
    </w:p>
    <w:p w:rsidR="008538BA" w:rsidRDefault="008623A2">
      <w:pPr>
        <w:pStyle w:val="u3"/>
        <w:spacing w:line="360" w:lineRule="auto"/>
        <w:rPr>
          <w:b w:val="0"/>
        </w:rPr>
      </w:pPr>
      <w:bookmarkStart w:id="89" w:name="__RefHeading__3772_1726450414"/>
      <w:bookmarkEnd w:id="89"/>
      <w:r>
        <w:rPr>
          <w:b w:val="0"/>
          <w:noProof/>
        </w:rPr>
        <w:lastRenderedPageBreak/>
        <w:drawing>
          <wp:inline distT="0" distB="0" distL="0" distR="0">
            <wp:extent cx="4163006" cy="4591691"/>
            <wp:effectExtent l="0" t="0" r="9525" b="0"/>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order.png"/>
                    <pic:cNvPicPr/>
                  </pic:nvPicPr>
                  <pic:blipFill>
                    <a:blip r:embed="rId32">
                      <a:extLst>
                        <a:ext uri="{28A0092B-C50C-407E-A947-70E740481C1C}">
                          <a14:useLocalDpi xmlns:a14="http://schemas.microsoft.com/office/drawing/2010/main" val="0"/>
                        </a:ext>
                      </a:extLst>
                    </a:blip>
                    <a:stretch>
                      <a:fillRect/>
                    </a:stretch>
                  </pic:blipFill>
                  <pic:spPr>
                    <a:xfrm>
                      <a:off x="0" y="0"/>
                      <a:ext cx="4163006" cy="4591691"/>
                    </a:xfrm>
                    <a:prstGeom prst="rect">
                      <a:avLst/>
                    </a:prstGeom>
                  </pic:spPr>
                </pic:pic>
              </a:graphicData>
            </a:graphic>
          </wp:inline>
        </w:drawing>
      </w:r>
    </w:p>
    <w:p w:rsidR="008538BA" w:rsidRDefault="00D11727">
      <w:pPr>
        <w:pStyle w:val="u3"/>
        <w:jc w:val="center"/>
      </w:pPr>
      <w:bookmarkStart w:id="90" w:name="__RefHeading__3774_1726450414"/>
      <w:bookmarkEnd w:id="90"/>
      <w:r>
        <w:rPr>
          <w:b w:val="0"/>
        </w:rPr>
        <w:t>Hình 55: Trang thanh toán</w:t>
      </w:r>
    </w:p>
    <w:p w:rsidR="008538BA" w:rsidRDefault="008538BA"/>
    <w:p w:rsidR="008538BA" w:rsidRDefault="008538BA"/>
    <w:p w:rsidR="008538BA" w:rsidRDefault="00D11727">
      <w:pPr>
        <w:pStyle w:val="u3"/>
        <w:spacing w:line="360" w:lineRule="auto"/>
      </w:pPr>
      <w:bookmarkStart w:id="91" w:name="__RefHeading__3776_1726450414"/>
      <w:bookmarkEnd w:id="91"/>
      <w:r>
        <w:lastRenderedPageBreak/>
        <w:t>7.3.8 Trang thêm sản phẩm</w:t>
      </w:r>
    </w:p>
    <w:p w:rsidR="008538BA" w:rsidRDefault="008623A2">
      <w:r>
        <w:rPr>
          <w:noProof/>
        </w:rPr>
        <w:drawing>
          <wp:inline distT="0" distB="0" distL="0" distR="0">
            <wp:extent cx="4163006" cy="4591691"/>
            <wp:effectExtent l="0" t="0" r="9525" b="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add.png"/>
                    <pic:cNvPicPr/>
                  </pic:nvPicPr>
                  <pic:blipFill>
                    <a:blip r:embed="rId33">
                      <a:extLst>
                        <a:ext uri="{28A0092B-C50C-407E-A947-70E740481C1C}">
                          <a14:useLocalDpi xmlns:a14="http://schemas.microsoft.com/office/drawing/2010/main" val="0"/>
                        </a:ext>
                      </a:extLst>
                    </a:blip>
                    <a:stretch>
                      <a:fillRect/>
                    </a:stretch>
                  </pic:blipFill>
                  <pic:spPr>
                    <a:xfrm>
                      <a:off x="0" y="0"/>
                      <a:ext cx="4163006" cy="4591691"/>
                    </a:xfrm>
                    <a:prstGeom prst="rect">
                      <a:avLst/>
                    </a:prstGeom>
                  </pic:spPr>
                </pic:pic>
              </a:graphicData>
            </a:graphic>
          </wp:inline>
        </w:drawing>
      </w:r>
    </w:p>
    <w:p w:rsidR="008538BA" w:rsidRDefault="00D11727">
      <w:pPr>
        <w:pStyle w:val="u3"/>
        <w:jc w:val="center"/>
      </w:pPr>
      <w:bookmarkStart w:id="92" w:name="__RefHeading__3778_1726450414"/>
      <w:bookmarkEnd w:id="92"/>
      <w:r>
        <w:rPr>
          <w:b w:val="0"/>
        </w:rPr>
        <w:lastRenderedPageBreak/>
        <w:t>Hình 58 : Giao diện trang thêm mới sản phẩm</w:t>
      </w:r>
    </w:p>
    <w:p w:rsidR="008538BA" w:rsidRDefault="008538BA">
      <w:pPr>
        <w:pStyle w:val="u4"/>
      </w:pPr>
    </w:p>
    <w:p w:rsidR="008538BA" w:rsidRDefault="00D11727">
      <w:pPr>
        <w:pStyle w:val="u3"/>
        <w:spacing w:line="360" w:lineRule="auto"/>
      </w:pPr>
      <w:bookmarkStart w:id="93" w:name="__RefHeading__3780_1726450414"/>
      <w:bookmarkEnd w:id="93"/>
      <w:r>
        <w:t>7.3.11 Trang quản lý đơn hàng</w:t>
      </w:r>
    </w:p>
    <w:p w:rsidR="008538BA" w:rsidRDefault="008623A2">
      <w:r>
        <w:rPr>
          <w:noProof/>
        </w:rPr>
        <w:drawing>
          <wp:inline distT="0" distB="0" distL="0" distR="0">
            <wp:extent cx="4163006" cy="4572638"/>
            <wp:effectExtent l="0" t="0" r="9525" b="0"/>
            <wp:docPr id="142" name="Hình ảnh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1.png"/>
                    <pic:cNvPicPr/>
                  </pic:nvPicPr>
                  <pic:blipFill>
                    <a:blip r:embed="rId34">
                      <a:extLst>
                        <a:ext uri="{28A0092B-C50C-407E-A947-70E740481C1C}">
                          <a14:useLocalDpi xmlns:a14="http://schemas.microsoft.com/office/drawing/2010/main" val="0"/>
                        </a:ext>
                      </a:extLst>
                    </a:blip>
                    <a:stretch>
                      <a:fillRect/>
                    </a:stretch>
                  </pic:blipFill>
                  <pic:spPr>
                    <a:xfrm>
                      <a:off x="0" y="0"/>
                      <a:ext cx="4163006" cy="4572638"/>
                    </a:xfrm>
                    <a:prstGeom prst="rect">
                      <a:avLst/>
                    </a:prstGeom>
                  </pic:spPr>
                </pic:pic>
              </a:graphicData>
            </a:graphic>
          </wp:inline>
        </w:drawing>
      </w:r>
    </w:p>
    <w:p w:rsidR="008538BA" w:rsidRDefault="008538BA"/>
    <w:p w:rsidR="008538BA" w:rsidRDefault="00D11727">
      <w:pPr>
        <w:pStyle w:val="u3"/>
        <w:jc w:val="center"/>
      </w:pPr>
      <w:bookmarkStart w:id="94" w:name="__RefHeading__3782_1726450414"/>
      <w:bookmarkEnd w:id="94"/>
      <w:r>
        <w:rPr>
          <w:b w:val="0"/>
        </w:rPr>
        <w:t>Hình 61: Giao diện trang quản lý đơn hàng</w:t>
      </w:r>
    </w:p>
    <w:p w:rsidR="008538BA" w:rsidRDefault="008538BA"/>
    <w:p w:rsidR="008538BA" w:rsidRDefault="008538BA">
      <w:pPr>
        <w:pStyle w:val="u1"/>
        <w:spacing w:line="360" w:lineRule="auto"/>
      </w:pPr>
    </w:p>
    <w:p w:rsidR="008538BA" w:rsidRDefault="008538BA"/>
    <w:p w:rsidR="008538BA" w:rsidRDefault="00D11727">
      <w:pPr>
        <w:pStyle w:val="u1"/>
        <w:spacing w:line="360" w:lineRule="auto"/>
      </w:pPr>
      <w:bookmarkStart w:id="95" w:name="__RefHeading__3784_1726450414"/>
      <w:bookmarkEnd w:id="95"/>
      <w:r>
        <w:t>PHẦN VIII: KIỂM THỬ</w:t>
      </w:r>
    </w:p>
    <w:p w:rsidR="008538BA" w:rsidRDefault="00D11727">
      <w:pPr>
        <w:pStyle w:val="u2"/>
        <w:spacing w:line="360" w:lineRule="auto"/>
      </w:pPr>
      <w:bookmarkStart w:id="96" w:name="__RefHeading__3786_1726450414"/>
      <w:bookmarkEnd w:id="96"/>
      <w:r>
        <w:t>8.1. Kiểm tra dữ liệu nhập</w:t>
      </w:r>
    </w:p>
    <w:tbl>
      <w:tblPr>
        <w:tblW w:w="0" w:type="auto"/>
        <w:tblInd w:w="-5" w:type="dxa"/>
        <w:tblLayout w:type="fixed"/>
        <w:tblLook w:val="0000" w:firstRow="0" w:lastRow="0" w:firstColumn="0" w:lastColumn="0" w:noHBand="0" w:noVBand="0"/>
      </w:tblPr>
      <w:tblGrid>
        <w:gridCol w:w="767"/>
        <w:gridCol w:w="7108"/>
        <w:gridCol w:w="1706"/>
      </w:tblGrid>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rPr>
                <w:b/>
              </w:rPr>
            </w:pPr>
            <w:r>
              <w:rPr>
                <w:b/>
              </w:rPr>
              <w:t>TT</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rPr>
                <w:b/>
              </w:rPr>
            </w:pPr>
            <w:r>
              <w:rPr>
                <w:b/>
              </w:rPr>
              <w:t>Các thành phần</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rPr>
                <w:b/>
              </w:rPr>
              <w:t>Tình trạng</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1</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 xml:space="preserve">Các trường trên form không được trống theo yêu cầu </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2</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Dữ liệu nhập phù hợp (Chuỗi, số, ngày, …)</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3</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Tài khoản đăng nhập, email là duy nhất</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4</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Các ràng buộc (thêm, sửa, xóa)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lastRenderedPageBreak/>
              <w:t>5</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Kiểm tra dữ liệu nhập trên form đầy đủ</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6</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Xử lý dữ liệu trên giỏ hàng đầy đủ</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bl>
    <w:p w:rsidR="008538BA" w:rsidRDefault="008538BA"/>
    <w:p w:rsidR="008538BA" w:rsidRDefault="00D11727">
      <w:pPr>
        <w:pStyle w:val="u3"/>
        <w:spacing w:line="360" w:lineRule="auto"/>
        <w:jc w:val="center"/>
      </w:pPr>
      <w:bookmarkStart w:id="97" w:name="__RefHeading__3788_1726450414"/>
      <w:bookmarkEnd w:id="97"/>
      <w:r>
        <w:rPr>
          <w:b w:val="0"/>
        </w:rPr>
        <w:t>Hình 62: Kiểm tra dữ liệu nhập</w:t>
      </w:r>
    </w:p>
    <w:p w:rsidR="008538BA" w:rsidRDefault="00D11727">
      <w:pPr>
        <w:pStyle w:val="u2"/>
        <w:spacing w:line="360" w:lineRule="auto"/>
      </w:pPr>
      <w:bookmarkStart w:id="98" w:name="__RefHeading__3790_1726450414"/>
      <w:bookmarkEnd w:id="98"/>
      <w:r>
        <w:t>8.2. Kiểm tra các liên kết</w:t>
      </w:r>
    </w:p>
    <w:tbl>
      <w:tblPr>
        <w:tblW w:w="0" w:type="auto"/>
        <w:tblInd w:w="-5" w:type="dxa"/>
        <w:tblLayout w:type="fixed"/>
        <w:tblLook w:val="0000" w:firstRow="0" w:lastRow="0" w:firstColumn="0" w:lastColumn="0" w:noHBand="0" w:noVBand="0"/>
      </w:tblPr>
      <w:tblGrid>
        <w:gridCol w:w="767"/>
        <w:gridCol w:w="7108"/>
        <w:gridCol w:w="1706"/>
      </w:tblGrid>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rPr>
                <w:b/>
              </w:rPr>
            </w:pPr>
            <w:r>
              <w:rPr>
                <w:b/>
              </w:rPr>
              <w:t>TT</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rPr>
                <w:b/>
              </w:rPr>
            </w:pPr>
            <w:r>
              <w:rPr>
                <w:b/>
              </w:rPr>
              <w:t>Các liên kết</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rPr>
                <w:b/>
              </w:rPr>
              <w:t>Tình trạng</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1</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Tất cả các trang đều hoạt động</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2</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Tất cả các liên kết đều hoạt động đúng</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3</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Các trang đều không có lỗi chính tả</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4</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Các mẫu sử dụng trên mỗi trang đều phù hợp</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5</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Các thành phần trong trang đều hoạt động</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6</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Ứng dụng tương thích với nhiều trình duyệt phổ biến</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7</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Dữ liệu sau đều có nhắc nhở, thông báo</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r w:rsidR="008538BA">
        <w:tc>
          <w:tcPr>
            <w:tcW w:w="767"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jc w:val="center"/>
            </w:pPr>
            <w:r>
              <w:t>8</w:t>
            </w:r>
          </w:p>
        </w:tc>
        <w:tc>
          <w:tcPr>
            <w:tcW w:w="7108" w:type="dxa"/>
            <w:tcBorders>
              <w:top w:val="single" w:sz="4" w:space="0" w:color="000000"/>
              <w:left w:val="single" w:sz="4" w:space="0" w:color="000000"/>
              <w:bottom w:val="single" w:sz="4" w:space="0" w:color="000000"/>
            </w:tcBorders>
            <w:shd w:val="clear" w:color="auto" w:fill="auto"/>
          </w:tcPr>
          <w:p w:rsidR="008538BA" w:rsidRDefault="00D11727">
            <w:pPr>
              <w:spacing w:before="120" w:line="100" w:lineRule="atLeast"/>
            </w:pPr>
            <w:r>
              <w:t>Các trang đều có liên kết đến trang khác</w:t>
            </w:r>
          </w:p>
        </w:tc>
        <w:tc>
          <w:tcPr>
            <w:tcW w:w="1706" w:type="dxa"/>
            <w:tcBorders>
              <w:top w:val="single" w:sz="4" w:space="0" w:color="000000"/>
              <w:left w:val="single" w:sz="4" w:space="0" w:color="000000"/>
              <w:bottom w:val="single" w:sz="4" w:space="0" w:color="000000"/>
              <w:right w:val="single" w:sz="4" w:space="0" w:color="000000"/>
            </w:tcBorders>
            <w:shd w:val="clear" w:color="auto" w:fill="auto"/>
          </w:tcPr>
          <w:p w:rsidR="008538BA" w:rsidRDefault="00D11727">
            <w:pPr>
              <w:spacing w:before="120" w:line="100" w:lineRule="atLeast"/>
              <w:jc w:val="center"/>
            </w:pPr>
            <w:r>
              <w:t>OK</w:t>
            </w:r>
          </w:p>
        </w:tc>
      </w:tr>
    </w:tbl>
    <w:p w:rsidR="008538BA" w:rsidRDefault="00D11727">
      <w:pPr>
        <w:pStyle w:val="u3"/>
        <w:jc w:val="center"/>
        <w:rPr>
          <w:b w:val="0"/>
        </w:rPr>
      </w:pPr>
      <w:bookmarkStart w:id="99" w:name="__RefHeading__3792_1726450414"/>
      <w:bookmarkEnd w:id="99"/>
      <w:r>
        <w:rPr>
          <w:b w:val="0"/>
        </w:rPr>
        <w:lastRenderedPageBreak/>
        <w:t>Hình 63: Kiểm tra các liên kết</w:t>
      </w:r>
    </w:p>
    <w:p w:rsidR="00CA78F3" w:rsidRPr="00CA78F3" w:rsidRDefault="00441438" w:rsidP="00233DE1">
      <w:pPr>
        <w:pStyle w:val="ThnVnban"/>
      </w:pPr>
      <w:r>
        <w:rPr>
          <w:noProof/>
          <w:lang w:eastAsia="en-US"/>
        </w:rPr>
        <mc:AlternateContent>
          <mc:Choice Requires="wpc">
            <w:drawing>
              <wp:inline distT="0" distB="0" distL="0" distR="0">
                <wp:extent cx="6015990" cy="4963795"/>
                <wp:effectExtent l="0" t="0" r="0" b="0"/>
                <wp:docPr id="139" name="Canvas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Rectangle 177"/>
                        <wps:cNvSpPr>
                          <a:spLocks noChangeArrowheads="1"/>
                        </wps:cNvSpPr>
                        <wps:spPr bwMode="auto">
                          <a:xfrm>
                            <a:off x="2299970" y="2134235"/>
                            <a:ext cx="1495425" cy="695325"/>
                          </a:xfrm>
                          <a:prstGeom prst="rect">
                            <a:avLst/>
                          </a:prstGeom>
                          <a:solidFill>
                            <a:srgbClr val="FFFFFF"/>
                          </a:solidFill>
                          <a:ln w="9525">
                            <a:miter lim="800000"/>
                            <a:headEnd/>
                            <a:tailEnd/>
                          </a:ln>
                          <a:effectLst/>
                          <a:scene3d>
                            <a:camera prst="legacyObliqueTopRight">
                              <a:rot lat="0" lon="300000" rev="0"/>
                            </a:camera>
                            <a:lightRig rig="legacyFlat3" dir="b"/>
                          </a:scene3d>
                          <a:sp3d extrusionH="430200" prstMaterial="legacyMatte">
                            <a:bevelT w="13500" h="13500" prst="angle"/>
                            <a:bevelB w="13500" h="13500" prst="angle"/>
                            <a:extrusionClr>
                              <a:srgbClr val="FFFFFF"/>
                            </a:extrusionClr>
                            <a:contourClr>
                              <a:srgbClr val="FFFFFF"/>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21099" w:rsidRPr="00915477" w:rsidRDefault="00221099" w:rsidP="00915477">
                              <w:pPr>
                                <w:jc w:val="center"/>
                                <w:rPr>
                                  <w:sz w:val="32"/>
                                </w:rPr>
                              </w:pPr>
                              <w:r w:rsidRPr="00915477">
                                <w:rPr>
                                  <w:sz w:val="32"/>
                                </w:rPr>
                                <w:t>BOOK STORE</w:t>
                              </w:r>
                            </w:p>
                          </w:txbxContent>
                        </wps:txbx>
                        <wps:bodyPr rot="0" vert="horz" wrap="square" lIns="91440" tIns="45720" rIns="91440" bIns="45720" anchor="t" anchorCtr="0" upright="1">
                          <a:noAutofit/>
                        </wps:bodyPr>
                      </wps:wsp>
                    </wpc:wpc>
                  </a:graphicData>
                </a:graphic>
              </wp:inline>
            </w:drawing>
          </mc:Choice>
          <mc:Fallback>
            <w:pict>
              <v:group id="Canvas 139" o:spid="_x0000_s1065" editas="canvas" style="width:473.7pt;height:390.85pt;mso-position-horizontal-relative:char;mso-position-vertical-relative:line" coordsize="60159,49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">
                <v:shape id="_x0000_s1066" type="#_x0000_t75" style="position:absolute;width:60159;height:49637;visibility:visible;mso-wrap-style:square">
                  <v:fill o:detectmouseclick="t"/>
                  <v:path o:connecttype="none"/>
                </v:shape>
                <v:rect id="Rectangle 177" o:spid="_x0000_s1067" style="position:absolute;left:22999;top:21342;width:14954;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">
                  <o:extrusion v:ext="view" color="white" on="t" rotationangle=",5"/>
                  <v:textbox>
                    <w:txbxContent>
                      <w:p w:rsidR="00221099" w:rsidRPr="00915477" w:rsidRDefault="00221099" w:rsidP="00915477">
                        <w:pPr>
                          <w:jc w:val="center"/>
                          <w:rPr>
                            <w:sz w:val="32"/>
                          </w:rPr>
                        </w:pPr>
                        <w:r w:rsidRPr="00915477">
                          <w:rPr>
                            <w:sz w:val="32"/>
                          </w:rPr>
                          <w:t>BOOK STORE</w:t>
                        </w:r>
                      </w:p>
                    </w:txbxContent>
                  </v:textbox>
                </v:rect>
                <w10:anchorlock/>
              </v:group>
            </w:pict>
          </mc:Fallback>
        </mc:AlternateContent>
      </w:r>
    </w:p>
    <w:p w:rsidR="00D11727" w:rsidRDefault="00D11727"/>
    <w:sectPr w:rsidR="00D11727">
      <w:headerReference w:type="default" r:id="rId35"/>
      <w:footerReference w:type="default" r:id="rId36"/>
      <w:pgSz w:w="11906" w:h="16838"/>
      <w:pgMar w:top="1701" w:right="1134" w:bottom="1418" w:left="1418" w:header="680" w:footer="680" w:gutter="0"/>
      <w:cols w:space="720"/>
      <w:docGrid w:linePitch="60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A08" w:rsidRDefault="00D80A08">
      <w:pPr>
        <w:spacing w:line="240" w:lineRule="auto"/>
      </w:pPr>
      <w:r>
        <w:separator/>
      </w:r>
    </w:p>
  </w:endnote>
  <w:endnote w:type="continuationSeparator" w:id="0">
    <w:p w:rsidR="00D80A08" w:rsidRDefault="00D80A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284">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NewRoman">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NI-Times">
    <w:charset w:val="00"/>
    <w:family w:val="roman"/>
    <w:pitch w:val="variable"/>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099" w:rsidRDefault="00221099">
    <w:pPr>
      <w:pStyle w:val="Chntrang"/>
      <w:pBdr>
        <w:top w:val="single" w:sz="4" w:space="1" w:color="000000"/>
      </w:pBdr>
    </w:pPr>
    <w:r>
      <w:rPr>
        <w:rFonts w:ascii="Calibri" w:hAnsi="Calibri" w:cs="Calibri"/>
      </w:rPr>
      <w:t>___Trần Quang Trung___</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A08" w:rsidRDefault="00D80A08">
      <w:pPr>
        <w:spacing w:line="240" w:lineRule="auto"/>
      </w:pPr>
      <w:r>
        <w:separator/>
      </w:r>
    </w:p>
  </w:footnote>
  <w:footnote w:type="continuationSeparator" w:id="0">
    <w:p w:rsidR="00D80A08" w:rsidRDefault="00D80A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099" w:rsidRDefault="00221099">
    <w:pPr>
      <w:pStyle w:val="utrang"/>
      <w:pBdr>
        <w:bottom w:val="double" w:sz="16" w:space="1" w:color="800000"/>
      </w:pBdr>
      <w:spacing w:line="360" w:lineRule="auto"/>
      <w:jc w:val="left"/>
    </w:pPr>
    <w:r>
      <w:rPr>
        <w:rFonts w:cs="font284"/>
        <w:szCs w:val="32"/>
      </w:rPr>
      <w:t>Website bán hàng Mobile Store</w:t>
    </w:r>
    <w:r>
      <w:rPr>
        <w:noProof/>
        <w:lang w:eastAsia="en-US"/>
      </w:rPr>
      <w:drawing>
        <wp:anchor distT="0" distB="0" distL="114300" distR="114300" simplePos="0" relativeHeight="251657728" behindDoc="1" locked="0" layoutInCell="1" allowOverlap="1">
          <wp:simplePos x="0" y="0"/>
          <wp:positionH relativeFrom="column">
            <wp:posOffset>4392930</wp:posOffset>
          </wp:positionH>
          <wp:positionV relativeFrom="paragraph">
            <wp:posOffset>-139700</wp:posOffset>
          </wp:positionV>
          <wp:extent cx="1532255" cy="28003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2255" cy="280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u1"/>
      <w:suff w:val="nothing"/>
      <w:lvlText w:val=""/>
      <w:lvlJc w:val="left"/>
      <w:pPr>
        <w:tabs>
          <w:tab w:val="num" w:pos="0"/>
        </w:tabs>
        <w:ind w:left="432" w:hanging="432"/>
      </w:pPr>
    </w:lvl>
    <w:lvl w:ilvl="1">
      <w:start w:val="1"/>
      <w:numFmt w:val="none"/>
      <w:pStyle w:val="u2"/>
      <w:suff w:val="nothing"/>
      <w:lvlText w:val=""/>
      <w:lvlJc w:val="left"/>
      <w:pPr>
        <w:tabs>
          <w:tab w:val="num" w:pos="0"/>
        </w:tabs>
        <w:ind w:left="576" w:hanging="576"/>
      </w:pPr>
    </w:lvl>
    <w:lvl w:ilvl="2">
      <w:start w:val="1"/>
      <w:numFmt w:val="none"/>
      <w:pStyle w:val="u3"/>
      <w:suff w:val="nothing"/>
      <w:lvlText w:val=""/>
      <w:lvlJc w:val="left"/>
      <w:pPr>
        <w:tabs>
          <w:tab w:val="num" w:pos="0"/>
        </w:tabs>
        <w:ind w:left="720" w:hanging="720"/>
      </w:pPr>
    </w:lvl>
    <w:lvl w:ilvl="3">
      <w:start w:val="1"/>
      <w:numFmt w:val="none"/>
      <w:pStyle w:val="u4"/>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name w:val="WW8Num6"/>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77" w:hanging="360"/>
      </w:pPr>
      <w:rPr>
        <w:rFonts w:ascii="Wingdings" w:hAnsi="Wingdings" w:cs="Wingdings"/>
        <w:b w:val="0"/>
        <w:color w:val="00000A"/>
        <w:sz w:val="24"/>
        <w:szCs w:val="24"/>
      </w:rPr>
    </w:lvl>
    <w:lvl w:ilvl="1">
      <w:start w:val="1"/>
      <w:numFmt w:val="bullet"/>
      <w:lvlText w:val="o"/>
      <w:lvlJc w:val="left"/>
      <w:pPr>
        <w:tabs>
          <w:tab w:val="num" w:pos="0"/>
        </w:tabs>
        <w:ind w:left="1497" w:hanging="360"/>
      </w:pPr>
      <w:rPr>
        <w:rFonts w:ascii="Courier New" w:hAnsi="Courier New" w:cs="Courier New"/>
      </w:rPr>
    </w:lvl>
    <w:lvl w:ilvl="2">
      <w:start w:val="1"/>
      <w:numFmt w:val="bullet"/>
      <w:lvlText w:val=""/>
      <w:lvlJc w:val="left"/>
      <w:pPr>
        <w:tabs>
          <w:tab w:val="num" w:pos="0"/>
        </w:tabs>
        <w:ind w:left="2217" w:hanging="360"/>
      </w:pPr>
      <w:rPr>
        <w:rFonts w:ascii="Wingdings" w:hAnsi="Wingdings" w:cs="Wingdings"/>
      </w:rPr>
    </w:lvl>
    <w:lvl w:ilvl="3">
      <w:start w:val="1"/>
      <w:numFmt w:val="bullet"/>
      <w:lvlText w:val=""/>
      <w:lvlJc w:val="left"/>
      <w:pPr>
        <w:tabs>
          <w:tab w:val="num" w:pos="0"/>
        </w:tabs>
        <w:ind w:left="2937" w:hanging="360"/>
      </w:pPr>
      <w:rPr>
        <w:rFonts w:ascii="Symbol" w:hAnsi="Symbol" w:cs="Symbol"/>
      </w:rPr>
    </w:lvl>
    <w:lvl w:ilvl="4">
      <w:start w:val="1"/>
      <w:numFmt w:val="bullet"/>
      <w:lvlText w:val="o"/>
      <w:lvlJc w:val="left"/>
      <w:pPr>
        <w:tabs>
          <w:tab w:val="num" w:pos="0"/>
        </w:tabs>
        <w:ind w:left="3657" w:hanging="360"/>
      </w:pPr>
      <w:rPr>
        <w:rFonts w:ascii="Courier New" w:hAnsi="Courier New" w:cs="Courier New"/>
      </w:rPr>
    </w:lvl>
    <w:lvl w:ilvl="5">
      <w:start w:val="1"/>
      <w:numFmt w:val="bullet"/>
      <w:lvlText w:val=""/>
      <w:lvlJc w:val="left"/>
      <w:pPr>
        <w:tabs>
          <w:tab w:val="num" w:pos="0"/>
        </w:tabs>
        <w:ind w:left="4377" w:hanging="360"/>
      </w:pPr>
      <w:rPr>
        <w:rFonts w:ascii="Wingdings" w:hAnsi="Wingdings" w:cs="Wingdings"/>
      </w:rPr>
    </w:lvl>
    <w:lvl w:ilvl="6">
      <w:start w:val="1"/>
      <w:numFmt w:val="bullet"/>
      <w:lvlText w:val=""/>
      <w:lvlJc w:val="left"/>
      <w:pPr>
        <w:tabs>
          <w:tab w:val="num" w:pos="0"/>
        </w:tabs>
        <w:ind w:left="5097" w:hanging="360"/>
      </w:pPr>
      <w:rPr>
        <w:rFonts w:ascii="Symbol" w:hAnsi="Symbol" w:cs="Symbol"/>
      </w:rPr>
    </w:lvl>
    <w:lvl w:ilvl="7">
      <w:start w:val="1"/>
      <w:numFmt w:val="bullet"/>
      <w:lvlText w:val="o"/>
      <w:lvlJc w:val="left"/>
      <w:pPr>
        <w:tabs>
          <w:tab w:val="num" w:pos="0"/>
        </w:tabs>
        <w:ind w:left="5817" w:hanging="360"/>
      </w:pPr>
      <w:rPr>
        <w:rFonts w:ascii="Courier New" w:hAnsi="Courier New" w:cs="Courier New"/>
      </w:rPr>
    </w:lvl>
    <w:lvl w:ilvl="8">
      <w:start w:val="1"/>
      <w:numFmt w:val="bullet"/>
      <w:lvlText w:val=""/>
      <w:lvlJc w:val="left"/>
      <w:pPr>
        <w:tabs>
          <w:tab w:val="num" w:pos="0"/>
        </w:tabs>
        <w:ind w:left="6537"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Binhthng"/>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F40"/>
    <w:rsid w:val="00056C5D"/>
    <w:rsid w:val="000923E2"/>
    <w:rsid w:val="000A3AA6"/>
    <w:rsid w:val="000B5654"/>
    <w:rsid w:val="00170C9A"/>
    <w:rsid w:val="001752F5"/>
    <w:rsid w:val="001C541D"/>
    <w:rsid w:val="00221099"/>
    <w:rsid w:val="00233DE1"/>
    <w:rsid w:val="002A781F"/>
    <w:rsid w:val="002D399B"/>
    <w:rsid w:val="003564BD"/>
    <w:rsid w:val="00365163"/>
    <w:rsid w:val="003A49B9"/>
    <w:rsid w:val="00410C65"/>
    <w:rsid w:val="0041378E"/>
    <w:rsid w:val="004152F3"/>
    <w:rsid w:val="00441438"/>
    <w:rsid w:val="004D1722"/>
    <w:rsid w:val="004F37C7"/>
    <w:rsid w:val="00527F40"/>
    <w:rsid w:val="005F76C8"/>
    <w:rsid w:val="00604E5B"/>
    <w:rsid w:val="00657E65"/>
    <w:rsid w:val="006764F8"/>
    <w:rsid w:val="00687342"/>
    <w:rsid w:val="006C726A"/>
    <w:rsid w:val="006D5A0E"/>
    <w:rsid w:val="00700691"/>
    <w:rsid w:val="0072328D"/>
    <w:rsid w:val="0075190D"/>
    <w:rsid w:val="00751BB7"/>
    <w:rsid w:val="007649A9"/>
    <w:rsid w:val="007D1A06"/>
    <w:rsid w:val="00820C7E"/>
    <w:rsid w:val="00852150"/>
    <w:rsid w:val="008538BA"/>
    <w:rsid w:val="008623A2"/>
    <w:rsid w:val="008B30A9"/>
    <w:rsid w:val="008D4DEA"/>
    <w:rsid w:val="00915477"/>
    <w:rsid w:val="0091765F"/>
    <w:rsid w:val="00950711"/>
    <w:rsid w:val="009C59B1"/>
    <w:rsid w:val="00A455BE"/>
    <w:rsid w:val="00AF733B"/>
    <w:rsid w:val="00B013E0"/>
    <w:rsid w:val="00C813E8"/>
    <w:rsid w:val="00CA78F3"/>
    <w:rsid w:val="00CD3AC1"/>
    <w:rsid w:val="00CD44AD"/>
    <w:rsid w:val="00D0274F"/>
    <w:rsid w:val="00D11727"/>
    <w:rsid w:val="00D80A08"/>
    <w:rsid w:val="00E1512B"/>
    <w:rsid w:val="00E5641B"/>
    <w:rsid w:val="00E9789E"/>
    <w:rsid w:val="00EB78E6"/>
    <w:rsid w:val="00EE2D5B"/>
    <w:rsid w:val="00F02168"/>
    <w:rsid w:val="00F5100D"/>
    <w:rsid w:val="00FD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A20293D"/>
  <w15:chartTrackingRefBased/>
  <w15:docId w15:val="{6591CC9A-AE78-471D-891E-39C73880D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pPr>
      <w:suppressAutoHyphens/>
      <w:spacing w:line="300" w:lineRule="atLeast"/>
      <w:jc w:val="both"/>
    </w:pPr>
    <w:rPr>
      <w:color w:val="000000"/>
      <w:sz w:val="28"/>
      <w:szCs w:val="24"/>
      <w:lang w:eastAsia="ar-SA"/>
    </w:rPr>
  </w:style>
  <w:style w:type="paragraph" w:styleId="u1">
    <w:name w:val="heading 1"/>
    <w:basedOn w:val="Binhthng"/>
    <w:next w:val="ThnVnban"/>
    <w:qFormat/>
    <w:pPr>
      <w:keepNext/>
      <w:keepLines/>
      <w:numPr>
        <w:numId w:val="1"/>
      </w:numPr>
      <w:outlineLvl w:val="0"/>
    </w:pPr>
    <w:rPr>
      <w:rFonts w:cs="font284"/>
      <w:b/>
      <w:bCs/>
      <w:szCs w:val="28"/>
    </w:rPr>
  </w:style>
  <w:style w:type="paragraph" w:styleId="u2">
    <w:name w:val="heading 2"/>
    <w:basedOn w:val="Binhthng"/>
    <w:next w:val="ThnVnban"/>
    <w:qFormat/>
    <w:pPr>
      <w:keepNext/>
      <w:keepLines/>
      <w:numPr>
        <w:ilvl w:val="1"/>
        <w:numId w:val="1"/>
      </w:numPr>
      <w:outlineLvl w:val="1"/>
    </w:pPr>
    <w:rPr>
      <w:rFonts w:cs="font284"/>
      <w:b/>
      <w:bCs/>
      <w:szCs w:val="26"/>
    </w:rPr>
  </w:style>
  <w:style w:type="paragraph" w:styleId="u3">
    <w:name w:val="heading 3"/>
    <w:basedOn w:val="Binhthng"/>
    <w:next w:val="ThnVnban"/>
    <w:qFormat/>
    <w:pPr>
      <w:keepNext/>
      <w:keepLines/>
      <w:numPr>
        <w:ilvl w:val="2"/>
        <w:numId w:val="1"/>
      </w:numPr>
      <w:outlineLvl w:val="2"/>
    </w:pPr>
    <w:rPr>
      <w:rFonts w:cs="font284"/>
      <w:b/>
      <w:bCs/>
    </w:rPr>
  </w:style>
  <w:style w:type="paragraph" w:styleId="u4">
    <w:name w:val="heading 4"/>
    <w:basedOn w:val="Binhthng"/>
    <w:next w:val="ThnVnban"/>
    <w:qFormat/>
    <w:pPr>
      <w:keepNext/>
      <w:keepLines/>
      <w:numPr>
        <w:ilvl w:val="3"/>
        <w:numId w:val="1"/>
      </w:numPr>
      <w:spacing w:before="120" w:after="120" w:line="100" w:lineRule="atLeast"/>
      <w:jc w:val="center"/>
      <w:outlineLvl w:val="3"/>
    </w:pPr>
    <w:rPr>
      <w:rFonts w:cs="font284"/>
      <w:bCs/>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Wingdings" w:hAnsi="Wingdings" w:cs="Wingdings"/>
      <w:b w:val="0"/>
      <w:color w:val="00000A"/>
      <w:sz w:val="24"/>
      <w:szCs w:val="24"/>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HeaderChar">
    <w:name w:val="Header Char"/>
    <w:basedOn w:val="Phngmcinhcuaoanvn"/>
  </w:style>
  <w:style w:type="character" w:customStyle="1" w:styleId="FooterChar">
    <w:name w:val="Footer Char"/>
    <w:basedOn w:val="Phngmcinhcuaoanvn"/>
  </w:style>
  <w:style w:type="character" w:customStyle="1" w:styleId="BalloonTextChar">
    <w:name w:val="Balloon Text Char"/>
    <w:basedOn w:val="Phngmcinhcuaoanvn"/>
    <w:rPr>
      <w:rFonts w:ascii="Tahoma" w:hAnsi="Tahoma" w:cs="Tahoma"/>
      <w:sz w:val="16"/>
      <w:szCs w:val="16"/>
    </w:rPr>
  </w:style>
  <w:style w:type="character" w:customStyle="1" w:styleId="Heading1Char">
    <w:name w:val="Heading 1 Char"/>
    <w:basedOn w:val="Phngmcinhcuaoanvn"/>
    <w:rPr>
      <w:rFonts w:ascii="Times New Roman" w:hAnsi="Times New Roman" w:cs="font284"/>
      <w:b/>
      <w:bCs/>
      <w:color w:val="000000"/>
      <w:sz w:val="28"/>
      <w:szCs w:val="28"/>
    </w:rPr>
  </w:style>
  <w:style w:type="character" w:customStyle="1" w:styleId="Heading2Char">
    <w:name w:val="Heading 2 Char"/>
    <w:basedOn w:val="Phngmcinhcuaoanvn"/>
    <w:rPr>
      <w:rFonts w:ascii="Times New Roman" w:hAnsi="Times New Roman" w:cs="font284"/>
      <w:b/>
      <w:bCs/>
      <w:sz w:val="28"/>
      <w:szCs w:val="26"/>
    </w:rPr>
  </w:style>
  <w:style w:type="character" w:customStyle="1" w:styleId="Heading3Char">
    <w:name w:val="Heading 3 Char"/>
    <w:basedOn w:val="Phngmcinhcuaoanvn"/>
    <w:rPr>
      <w:rFonts w:ascii="Times New Roman" w:hAnsi="Times New Roman" w:cs="font284"/>
      <w:b/>
      <w:bCs/>
      <w:color w:val="000000"/>
      <w:sz w:val="28"/>
      <w:szCs w:val="24"/>
    </w:rPr>
  </w:style>
  <w:style w:type="character" w:customStyle="1" w:styleId="Style1Char">
    <w:name w:val="Style1 Char"/>
    <w:basedOn w:val="Phngmcinhcuaoanvn"/>
    <w:rPr>
      <w:rFonts w:ascii="Arial" w:eastAsia="Times New Roman" w:hAnsi="Arial" w:cs="Times New Roman"/>
      <w:sz w:val="20"/>
    </w:rPr>
  </w:style>
  <w:style w:type="character" w:customStyle="1" w:styleId="Heading4Char">
    <w:name w:val="Heading 4 Char"/>
    <w:basedOn w:val="Phngmcinhcuaoanvn"/>
    <w:rPr>
      <w:rFonts w:ascii="Times New Roman" w:hAnsi="Times New Roman" w:cs="font284"/>
      <w:bCs/>
      <w:iCs/>
      <w:color w:val="000000"/>
      <w:sz w:val="28"/>
      <w:szCs w:val="24"/>
    </w:rPr>
  </w:style>
  <w:style w:type="character" w:styleId="Siuktni">
    <w:name w:val="Hyperlink"/>
    <w:basedOn w:val="Phngmcinhcuaoanvn"/>
    <w:rPr>
      <w:color w:val="0000FF"/>
      <w:u w:val="single"/>
    </w:rPr>
  </w:style>
  <w:style w:type="character" w:styleId="VnbanChdanhsn">
    <w:name w:val="Placeholder Text"/>
    <w:basedOn w:val="Phngmcinhcuaoanvn"/>
    <w:rPr>
      <w:color w:val="808080"/>
    </w:rPr>
  </w:style>
  <w:style w:type="character" w:customStyle="1" w:styleId="fontstyle01">
    <w:name w:val="fontstyle01"/>
    <w:basedOn w:val="Phngmcinhcuaoanvn"/>
    <w:rPr>
      <w:rFonts w:ascii="TimesNewRoman" w:hAnsi="TimesNewRoman" w:cs="TimesNewRoman"/>
      <w:b w:val="0"/>
      <w:bCs w:val="0"/>
      <w:i w:val="0"/>
      <w:iCs w:val="0"/>
      <w:color w:val="000000"/>
      <w:sz w:val="26"/>
      <w:szCs w:val="26"/>
    </w:rPr>
  </w:style>
  <w:style w:type="character" w:styleId="Manh">
    <w:name w:val="Strong"/>
    <w:basedOn w:val="Phngmcinhcuaoanvn"/>
    <w:qFormat/>
    <w:rPr>
      <w:b/>
      <w:bCs/>
    </w:rPr>
  </w:style>
  <w:style w:type="character" w:customStyle="1" w:styleId="apple-converted-space">
    <w:name w:val="apple-converted-space"/>
    <w:basedOn w:val="Phngmcinhcuaoanvn"/>
  </w:style>
  <w:style w:type="character" w:customStyle="1" w:styleId="ListLabel1">
    <w:name w:val="ListLabel 1"/>
    <w:rPr>
      <w:rFonts w:cs="Courier New"/>
    </w:rPr>
  </w:style>
  <w:style w:type="character" w:customStyle="1" w:styleId="ListLabel2">
    <w:name w:val="ListLabel 2"/>
    <w:rPr>
      <w:rFonts w:eastAsia="Times New Roman" w:cs="Times New Roman"/>
    </w:rPr>
  </w:style>
  <w:style w:type="character" w:customStyle="1" w:styleId="ListLabel3">
    <w:name w:val="ListLabel 3"/>
    <w:rPr>
      <w:b w:val="0"/>
      <w:color w:val="00000A"/>
      <w:sz w:val="24"/>
      <w:szCs w:val="24"/>
    </w:rPr>
  </w:style>
  <w:style w:type="character" w:customStyle="1" w:styleId="ListLabel4">
    <w:name w:val="ListLabel 4"/>
    <w:rPr>
      <w:sz w:val="20"/>
    </w:rPr>
  </w:style>
  <w:style w:type="paragraph" w:customStyle="1" w:styleId="Tiu">
    <w:name w:val="Tiêu đề"/>
    <w:basedOn w:val="Binhthng"/>
    <w:next w:val="ThnVnban"/>
    <w:pPr>
      <w:keepNext/>
      <w:spacing w:before="240" w:after="120"/>
    </w:pPr>
    <w:rPr>
      <w:rFonts w:ascii="Arial" w:eastAsia="Microsoft YaHei" w:hAnsi="Arial" w:cs="Mangal"/>
      <w:szCs w:val="28"/>
    </w:rPr>
  </w:style>
  <w:style w:type="paragraph" w:styleId="ThnVnban">
    <w:name w:val="Body Text"/>
    <w:basedOn w:val="Binhthng"/>
    <w:pPr>
      <w:spacing w:after="120"/>
    </w:pPr>
  </w:style>
  <w:style w:type="paragraph" w:styleId="Danhsach">
    <w:name w:val="List"/>
    <w:basedOn w:val="ThnVnban"/>
    <w:rPr>
      <w:rFonts w:cs="Mangal"/>
    </w:rPr>
  </w:style>
  <w:style w:type="paragraph" w:customStyle="1" w:styleId="Ph">
    <w:name w:val="Phụ đề"/>
    <w:basedOn w:val="Binhthng"/>
    <w:pPr>
      <w:suppressLineNumbers/>
      <w:spacing w:before="120" w:after="120"/>
    </w:pPr>
    <w:rPr>
      <w:rFonts w:cs="Mangal"/>
      <w:i/>
      <w:iCs/>
      <w:sz w:val="24"/>
    </w:rPr>
  </w:style>
  <w:style w:type="paragraph" w:customStyle="1" w:styleId="Chmc">
    <w:name w:val="Chỉ mục"/>
    <w:basedOn w:val="Binhthng"/>
    <w:pPr>
      <w:suppressLineNumbers/>
    </w:pPr>
    <w:rPr>
      <w:rFonts w:cs="Mangal"/>
    </w:rPr>
  </w:style>
  <w:style w:type="paragraph" w:styleId="utrang">
    <w:name w:val="header"/>
    <w:basedOn w:val="Binhthng"/>
    <w:pPr>
      <w:suppressLineNumbers/>
      <w:tabs>
        <w:tab w:val="center" w:pos="4680"/>
        <w:tab w:val="right" w:pos="9360"/>
      </w:tabs>
      <w:spacing w:line="100" w:lineRule="atLeast"/>
    </w:pPr>
  </w:style>
  <w:style w:type="paragraph" w:styleId="Chntrang">
    <w:name w:val="footer"/>
    <w:basedOn w:val="Binhthng"/>
    <w:pPr>
      <w:suppressLineNumbers/>
      <w:tabs>
        <w:tab w:val="center" w:pos="4680"/>
        <w:tab w:val="right" w:pos="9360"/>
      </w:tabs>
      <w:spacing w:line="100" w:lineRule="atLeast"/>
    </w:pPr>
  </w:style>
  <w:style w:type="paragraph" w:styleId="Bongchuthich">
    <w:name w:val="Balloon Text"/>
    <w:basedOn w:val="Binhthng"/>
    <w:pPr>
      <w:spacing w:line="100" w:lineRule="atLeast"/>
    </w:pPr>
    <w:rPr>
      <w:rFonts w:ascii="Tahoma" w:hAnsi="Tahoma" w:cs="Tahoma"/>
      <w:sz w:val="16"/>
      <w:szCs w:val="16"/>
    </w:rPr>
  </w:style>
  <w:style w:type="paragraph" w:styleId="oancuaDanhsach">
    <w:name w:val="List Paragraph"/>
    <w:basedOn w:val="Binhthng"/>
    <w:qFormat/>
    <w:pPr>
      <w:ind w:left="720"/>
    </w:pPr>
  </w:style>
  <w:style w:type="paragraph" w:customStyle="1" w:styleId="Style1">
    <w:name w:val="Style1"/>
    <w:basedOn w:val="Binhthng"/>
    <w:pPr>
      <w:spacing w:before="100"/>
      <w:ind w:left="720"/>
      <w:jc w:val="left"/>
    </w:pPr>
    <w:rPr>
      <w:rFonts w:ascii="Arial" w:hAnsi="Arial" w:cs="Arial"/>
      <w:color w:val="00000A"/>
      <w:sz w:val="20"/>
      <w:szCs w:val="22"/>
    </w:rPr>
  </w:style>
  <w:style w:type="paragraph" w:styleId="Mucluc1">
    <w:name w:val="toc 1"/>
    <w:basedOn w:val="Binhthng"/>
    <w:pPr>
      <w:tabs>
        <w:tab w:val="right" w:leader="dot" w:pos="9972"/>
      </w:tabs>
      <w:spacing w:after="100"/>
    </w:pPr>
  </w:style>
  <w:style w:type="paragraph" w:styleId="Mucluc2">
    <w:name w:val="toc 2"/>
    <w:basedOn w:val="Binhthng"/>
    <w:pPr>
      <w:tabs>
        <w:tab w:val="right" w:leader="dot" w:pos="9689"/>
      </w:tabs>
      <w:spacing w:after="100"/>
      <w:ind w:left="280"/>
    </w:pPr>
  </w:style>
  <w:style w:type="paragraph" w:styleId="Mucluc3">
    <w:name w:val="toc 3"/>
    <w:basedOn w:val="Binhthng"/>
    <w:pPr>
      <w:tabs>
        <w:tab w:val="right" w:leader="dot" w:pos="9406"/>
      </w:tabs>
      <w:spacing w:after="100"/>
      <w:ind w:left="560"/>
    </w:pPr>
  </w:style>
  <w:style w:type="paragraph" w:styleId="Mucluc4">
    <w:name w:val="toc 4"/>
    <w:basedOn w:val="Binhthng"/>
    <w:pPr>
      <w:tabs>
        <w:tab w:val="right" w:leader="dot" w:pos="9123"/>
      </w:tabs>
      <w:spacing w:after="100"/>
      <w:ind w:left="840"/>
    </w:pPr>
  </w:style>
  <w:style w:type="paragraph" w:styleId="ThngthngWeb">
    <w:name w:val="Normal (Web)"/>
    <w:basedOn w:val="Binhthng"/>
    <w:pPr>
      <w:spacing w:before="100" w:after="100" w:line="100" w:lineRule="atLeast"/>
      <w:jc w:val="left"/>
    </w:pPr>
    <w:rPr>
      <w:color w:val="00000A"/>
      <w:sz w:val="24"/>
    </w:rPr>
  </w:style>
  <w:style w:type="paragraph" w:styleId="Mucluc5">
    <w:name w:val="toc 5"/>
    <w:basedOn w:val="Binhthng"/>
    <w:pPr>
      <w:tabs>
        <w:tab w:val="right" w:leader="dot" w:pos="8840"/>
      </w:tabs>
      <w:spacing w:after="100" w:line="276" w:lineRule="auto"/>
      <w:ind w:left="880"/>
      <w:jc w:val="left"/>
    </w:pPr>
    <w:rPr>
      <w:rFonts w:ascii="Calibri" w:hAnsi="Calibri" w:cs="font284"/>
      <w:color w:val="00000A"/>
      <w:sz w:val="22"/>
      <w:szCs w:val="22"/>
    </w:rPr>
  </w:style>
  <w:style w:type="paragraph" w:styleId="Mucluc6">
    <w:name w:val="toc 6"/>
    <w:basedOn w:val="Binhthng"/>
    <w:pPr>
      <w:tabs>
        <w:tab w:val="right" w:leader="dot" w:pos="8557"/>
      </w:tabs>
      <w:spacing w:after="100" w:line="276" w:lineRule="auto"/>
      <w:ind w:left="1100"/>
      <w:jc w:val="left"/>
    </w:pPr>
    <w:rPr>
      <w:rFonts w:ascii="Calibri" w:hAnsi="Calibri" w:cs="font284"/>
      <w:color w:val="00000A"/>
      <w:sz w:val="22"/>
      <w:szCs w:val="22"/>
    </w:rPr>
  </w:style>
  <w:style w:type="paragraph" w:styleId="Mucluc7">
    <w:name w:val="toc 7"/>
    <w:basedOn w:val="Binhthng"/>
    <w:pPr>
      <w:tabs>
        <w:tab w:val="right" w:leader="dot" w:pos="8274"/>
      </w:tabs>
      <w:spacing w:after="100" w:line="276" w:lineRule="auto"/>
      <w:ind w:left="1320"/>
      <w:jc w:val="left"/>
    </w:pPr>
    <w:rPr>
      <w:rFonts w:ascii="Calibri" w:hAnsi="Calibri" w:cs="font284"/>
      <w:color w:val="00000A"/>
      <w:sz w:val="22"/>
      <w:szCs w:val="22"/>
    </w:rPr>
  </w:style>
  <w:style w:type="paragraph" w:styleId="Mucluc8">
    <w:name w:val="toc 8"/>
    <w:basedOn w:val="Binhthng"/>
    <w:pPr>
      <w:tabs>
        <w:tab w:val="right" w:leader="dot" w:pos="7991"/>
      </w:tabs>
      <w:spacing w:after="100" w:line="276" w:lineRule="auto"/>
      <w:ind w:left="1540"/>
      <w:jc w:val="left"/>
    </w:pPr>
    <w:rPr>
      <w:rFonts w:ascii="Calibri" w:hAnsi="Calibri" w:cs="font284"/>
      <w:color w:val="00000A"/>
      <w:sz w:val="22"/>
      <w:szCs w:val="22"/>
    </w:rPr>
  </w:style>
  <w:style w:type="paragraph" w:styleId="Mucluc9">
    <w:name w:val="toc 9"/>
    <w:basedOn w:val="Binhthng"/>
    <w:pPr>
      <w:tabs>
        <w:tab w:val="right" w:leader="dot" w:pos="7708"/>
      </w:tabs>
      <w:spacing w:after="100" w:line="276" w:lineRule="auto"/>
      <w:ind w:left="1760"/>
      <w:jc w:val="left"/>
    </w:pPr>
    <w:rPr>
      <w:rFonts w:ascii="Calibri" w:hAnsi="Calibri" w:cs="font284"/>
      <w:color w:val="00000A"/>
      <w:sz w:val="22"/>
      <w:szCs w:val="22"/>
    </w:rPr>
  </w:style>
  <w:style w:type="paragraph" w:customStyle="1" w:styleId="Chuthich1">
    <w:name w:val="Chú thích1"/>
    <w:basedOn w:val="Binhthng"/>
    <w:pPr>
      <w:spacing w:line="100" w:lineRule="atLeast"/>
      <w:jc w:val="left"/>
    </w:pPr>
    <w:rPr>
      <w:rFonts w:ascii="VNI-Times" w:hAnsi="VNI-Times" w:cs="VNI-Times"/>
      <w:b/>
      <w:bCs/>
      <w:color w:val="00000A"/>
      <w:sz w:val="20"/>
      <w:szCs w:val="20"/>
    </w:rPr>
  </w:style>
  <w:style w:type="paragraph" w:customStyle="1" w:styleId="w">
    <w:name w:val="w"/>
    <w:basedOn w:val="Binhthng"/>
    <w:pPr>
      <w:spacing w:before="6" w:after="6" w:line="360" w:lineRule="auto"/>
    </w:pPr>
    <w:rPr>
      <w:color w:val="00000A"/>
      <w:sz w:val="26"/>
      <w:szCs w:val="26"/>
      <w:u w:val="single"/>
    </w:rPr>
  </w:style>
  <w:style w:type="paragraph" w:customStyle="1" w:styleId="Tiunidung">
    <w:name w:val="Tiêu đề nội dung"/>
    <w:basedOn w:val="u1"/>
    <w:pPr>
      <w:numPr>
        <w:numId w:val="0"/>
      </w:numPr>
      <w:suppressLineNumbers/>
      <w:spacing w:before="480" w:line="276" w:lineRule="auto"/>
      <w:jc w:val="left"/>
    </w:pPr>
    <w:rPr>
      <w:rFonts w:ascii="Cambria" w:hAnsi="Cambria" w:cs="Cambria"/>
      <w:color w:val="365F91"/>
      <w:sz w:val="32"/>
      <w:szCs w:val="32"/>
    </w:rPr>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Nidung10">
    <w:name w:val="Nội dung 10"/>
    <w:basedOn w:val="Chmc"/>
    <w:pPr>
      <w:tabs>
        <w:tab w:val="right" w:leader="dot" w:pos="7425"/>
      </w:tabs>
      <w:ind w:left="254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711B2-385D-4486-9E05-4969EA0BC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2680</TotalTime>
  <Pages>45</Pages>
  <Words>4304</Words>
  <Characters>24538</Characters>
  <Application>Microsoft Office Word</Application>
  <DocSecurity>0</DocSecurity>
  <Lines>204</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dsad</vt:lpstr>
      <vt:lpstr>dsad</vt:lpstr>
    </vt:vector>
  </TitlesOfParts>
  <Company/>
  <LinksUpToDate>false</LinksUpToDate>
  <CharactersWithSpaces>28785</CharactersWithSpaces>
  <SharedDoc>false</SharedDoc>
  <HLinks>
    <vt:vector size="606" baseType="variant">
      <vt:variant>
        <vt:i4>7405646</vt:i4>
      </vt:variant>
      <vt:variant>
        <vt:i4>303</vt:i4>
      </vt:variant>
      <vt:variant>
        <vt:i4>0</vt:i4>
      </vt:variant>
      <vt:variant>
        <vt:i4>5</vt:i4>
      </vt:variant>
      <vt:variant>
        <vt:lpwstr/>
      </vt:variant>
      <vt:variant>
        <vt:lpwstr>__RefHeading___Toc488800943</vt:lpwstr>
      </vt:variant>
      <vt:variant>
        <vt:i4>5308462</vt:i4>
      </vt:variant>
      <vt:variant>
        <vt:i4>299</vt:i4>
      </vt:variant>
      <vt:variant>
        <vt:i4>0</vt:i4>
      </vt:variant>
      <vt:variant>
        <vt:i4>5</vt:i4>
      </vt:variant>
      <vt:variant>
        <vt:lpwstr/>
      </vt:variant>
      <vt:variant>
        <vt:lpwstr>__RefHeading__3792_1726450414</vt:lpwstr>
      </vt:variant>
      <vt:variant>
        <vt:i4>5439534</vt:i4>
      </vt:variant>
      <vt:variant>
        <vt:i4>296</vt:i4>
      </vt:variant>
      <vt:variant>
        <vt:i4>0</vt:i4>
      </vt:variant>
      <vt:variant>
        <vt:i4>5</vt:i4>
      </vt:variant>
      <vt:variant>
        <vt:lpwstr/>
      </vt:variant>
      <vt:variant>
        <vt:lpwstr>__RefHeading__3790_1726450414</vt:lpwstr>
      </vt:variant>
      <vt:variant>
        <vt:i4>5963823</vt:i4>
      </vt:variant>
      <vt:variant>
        <vt:i4>293</vt:i4>
      </vt:variant>
      <vt:variant>
        <vt:i4>0</vt:i4>
      </vt:variant>
      <vt:variant>
        <vt:i4>5</vt:i4>
      </vt:variant>
      <vt:variant>
        <vt:lpwstr/>
      </vt:variant>
      <vt:variant>
        <vt:lpwstr>__RefHeading__3788_1726450414</vt:lpwstr>
      </vt:variant>
      <vt:variant>
        <vt:i4>5570607</vt:i4>
      </vt:variant>
      <vt:variant>
        <vt:i4>290</vt:i4>
      </vt:variant>
      <vt:variant>
        <vt:i4>0</vt:i4>
      </vt:variant>
      <vt:variant>
        <vt:i4>5</vt:i4>
      </vt:variant>
      <vt:variant>
        <vt:lpwstr/>
      </vt:variant>
      <vt:variant>
        <vt:lpwstr>__RefHeading__3786_1726450414</vt:lpwstr>
      </vt:variant>
      <vt:variant>
        <vt:i4>5701679</vt:i4>
      </vt:variant>
      <vt:variant>
        <vt:i4>287</vt:i4>
      </vt:variant>
      <vt:variant>
        <vt:i4>0</vt:i4>
      </vt:variant>
      <vt:variant>
        <vt:i4>5</vt:i4>
      </vt:variant>
      <vt:variant>
        <vt:lpwstr/>
      </vt:variant>
      <vt:variant>
        <vt:lpwstr>__RefHeading__3784_1726450414</vt:lpwstr>
      </vt:variant>
      <vt:variant>
        <vt:i4>5308463</vt:i4>
      </vt:variant>
      <vt:variant>
        <vt:i4>284</vt:i4>
      </vt:variant>
      <vt:variant>
        <vt:i4>0</vt:i4>
      </vt:variant>
      <vt:variant>
        <vt:i4>5</vt:i4>
      </vt:variant>
      <vt:variant>
        <vt:lpwstr/>
      </vt:variant>
      <vt:variant>
        <vt:lpwstr>__RefHeading__3782_1726450414</vt:lpwstr>
      </vt:variant>
      <vt:variant>
        <vt:i4>5439535</vt:i4>
      </vt:variant>
      <vt:variant>
        <vt:i4>281</vt:i4>
      </vt:variant>
      <vt:variant>
        <vt:i4>0</vt:i4>
      </vt:variant>
      <vt:variant>
        <vt:i4>5</vt:i4>
      </vt:variant>
      <vt:variant>
        <vt:lpwstr/>
      </vt:variant>
      <vt:variant>
        <vt:lpwstr>__RefHeading__3780_1726450414</vt:lpwstr>
      </vt:variant>
      <vt:variant>
        <vt:i4>5963808</vt:i4>
      </vt:variant>
      <vt:variant>
        <vt:i4>278</vt:i4>
      </vt:variant>
      <vt:variant>
        <vt:i4>0</vt:i4>
      </vt:variant>
      <vt:variant>
        <vt:i4>5</vt:i4>
      </vt:variant>
      <vt:variant>
        <vt:lpwstr/>
      </vt:variant>
      <vt:variant>
        <vt:lpwstr>__RefHeading__3778_1726450414</vt:lpwstr>
      </vt:variant>
      <vt:variant>
        <vt:i4>5570592</vt:i4>
      </vt:variant>
      <vt:variant>
        <vt:i4>275</vt:i4>
      </vt:variant>
      <vt:variant>
        <vt:i4>0</vt:i4>
      </vt:variant>
      <vt:variant>
        <vt:i4>5</vt:i4>
      </vt:variant>
      <vt:variant>
        <vt:lpwstr/>
      </vt:variant>
      <vt:variant>
        <vt:lpwstr>__RefHeading__3776_1726450414</vt:lpwstr>
      </vt:variant>
      <vt:variant>
        <vt:i4>5701664</vt:i4>
      </vt:variant>
      <vt:variant>
        <vt:i4>272</vt:i4>
      </vt:variant>
      <vt:variant>
        <vt:i4>0</vt:i4>
      </vt:variant>
      <vt:variant>
        <vt:i4>5</vt:i4>
      </vt:variant>
      <vt:variant>
        <vt:lpwstr/>
      </vt:variant>
      <vt:variant>
        <vt:lpwstr>__RefHeading__3774_1726450414</vt:lpwstr>
      </vt:variant>
      <vt:variant>
        <vt:i4>5308448</vt:i4>
      </vt:variant>
      <vt:variant>
        <vt:i4>269</vt:i4>
      </vt:variant>
      <vt:variant>
        <vt:i4>0</vt:i4>
      </vt:variant>
      <vt:variant>
        <vt:i4>5</vt:i4>
      </vt:variant>
      <vt:variant>
        <vt:lpwstr/>
      </vt:variant>
      <vt:variant>
        <vt:lpwstr>__RefHeading__3772_1726450414</vt:lpwstr>
      </vt:variant>
      <vt:variant>
        <vt:i4>5439520</vt:i4>
      </vt:variant>
      <vt:variant>
        <vt:i4>266</vt:i4>
      </vt:variant>
      <vt:variant>
        <vt:i4>0</vt:i4>
      </vt:variant>
      <vt:variant>
        <vt:i4>5</vt:i4>
      </vt:variant>
      <vt:variant>
        <vt:lpwstr/>
      </vt:variant>
      <vt:variant>
        <vt:lpwstr>__RefHeading__3770_1726450414</vt:lpwstr>
      </vt:variant>
      <vt:variant>
        <vt:i4>5963809</vt:i4>
      </vt:variant>
      <vt:variant>
        <vt:i4>263</vt:i4>
      </vt:variant>
      <vt:variant>
        <vt:i4>0</vt:i4>
      </vt:variant>
      <vt:variant>
        <vt:i4>5</vt:i4>
      </vt:variant>
      <vt:variant>
        <vt:lpwstr/>
      </vt:variant>
      <vt:variant>
        <vt:lpwstr>__RefHeading__3768_1726450414</vt:lpwstr>
      </vt:variant>
      <vt:variant>
        <vt:i4>5570593</vt:i4>
      </vt:variant>
      <vt:variant>
        <vt:i4>260</vt:i4>
      </vt:variant>
      <vt:variant>
        <vt:i4>0</vt:i4>
      </vt:variant>
      <vt:variant>
        <vt:i4>5</vt:i4>
      </vt:variant>
      <vt:variant>
        <vt:lpwstr/>
      </vt:variant>
      <vt:variant>
        <vt:lpwstr>__RefHeading__3766_1726450414</vt:lpwstr>
      </vt:variant>
      <vt:variant>
        <vt:i4>5701665</vt:i4>
      </vt:variant>
      <vt:variant>
        <vt:i4>257</vt:i4>
      </vt:variant>
      <vt:variant>
        <vt:i4>0</vt:i4>
      </vt:variant>
      <vt:variant>
        <vt:i4>5</vt:i4>
      </vt:variant>
      <vt:variant>
        <vt:lpwstr/>
      </vt:variant>
      <vt:variant>
        <vt:lpwstr>__RefHeading__3764_1726450414</vt:lpwstr>
      </vt:variant>
      <vt:variant>
        <vt:i4>5308449</vt:i4>
      </vt:variant>
      <vt:variant>
        <vt:i4>254</vt:i4>
      </vt:variant>
      <vt:variant>
        <vt:i4>0</vt:i4>
      </vt:variant>
      <vt:variant>
        <vt:i4>5</vt:i4>
      </vt:variant>
      <vt:variant>
        <vt:lpwstr/>
      </vt:variant>
      <vt:variant>
        <vt:lpwstr>__RefHeading__3762_1726450414</vt:lpwstr>
      </vt:variant>
      <vt:variant>
        <vt:i4>5439521</vt:i4>
      </vt:variant>
      <vt:variant>
        <vt:i4>251</vt:i4>
      </vt:variant>
      <vt:variant>
        <vt:i4>0</vt:i4>
      </vt:variant>
      <vt:variant>
        <vt:i4>5</vt:i4>
      </vt:variant>
      <vt:variant>
        <vt:lpwstr/>
      </vt:variant>
      <vt:variant>
        <vt:lpwstr>__RefHeading__3760_1726450414</vt:lpwstr>
      </vt:variant>
      <vt:variant>
        <vt:i4>5963810</vt:i4>
      </vt:variant>
      <vt:variant>
        <vt:i4>248</vt:i4>
      </vt:variant>
      <vt:variant>
        <vt:i4>0</vt:i4>
      </vt:variant>
      <vt:variant>
        <vt:i4>5</vt:i4>
      </vt:variant>
      <vt:variant>
        <vt:lpwstr/>
      </vt:variant>
      <vt:variant>
        <vt:lpwstr>__RefHeading__3758_1726450414</vt:lpwstr>
      </vt:variant>
      <vt:variant>
        <vt:i4>5570594</vt:i4>
      </vt:variant>
      <vt:variant>
        <vt:i4>245</vt:i4>
      </vt:variant>
      <vt:variant>
        <vt:i4>0</vt:i4>
      </vt:variant>
      <vt:variant>
        <vt:i4>5</vt:i4>
      </vt:variant>
      <vt:variant>
        <vt:lpwstr/>
      </vt:variant>
      <vt:variant>
        <vt:lpwstr>__RefHeading__3756_1726450414</vt:lpwstr>
      </vt:variant>
      <vt:variant>
        <vt:i4>5701666</vt:i4>
      </vt:variant>
      <vt:variant>
        <vt:i4>242</vt:i4>
      </vt:variant>
      <vt:variant>
        <vt:i4>0</vt:i4>
      </vt:variant>
      <vt:variant>
        <vt:i4>5</vt:i4>
      </vt:variant>
      <vt:variant>
        <vt:lpwstr/>
      </vt:variant>
      <vt:variant>
        <vt:lpwstr>__RefHeading__3754_1726450414</vt:lpwstr>
      </vt:variant>
      <vt:variant>
        <vt:i4>5308450</vt:i4>
      </vt:variant>
      <vt:variant>
        <vt:i4>239</vt:i4>
      </vt:variant>
      <vt:variant>
        <vt:i4>0</vt:i4>
      </vt:variant>
      <vt:variant>
        <vt:i4>5</vt:i4>
      </vt:variant>
      <vt:variant>
        <vt:lpwstr/>
      </vt:variant>
      <vt:variant>
        <vt:lpwstr>__RefHeading__3752_1726450414</vt:lpwstr>
      </vt:variant>
      <vt:variant>
        <vt:i4>5439522</vt:i4>
      </vt:variant>
      <vt:variant>
        <vt:i4>236</vt:i4>
      </vt:variant>
      <vt:variant>
        <vt:i4>0</vt:i4>
      </vt:variant>
      <vt:variant>
        <vt:i4>5</vt:i4>
      </vt:variant>
      <vt:variant>
        <vt:lpwstr/>
      </vt:variant>
      <vt:variant>
        <vt:lpwstr>__RefHeading__3750_1726450414</vt:lpwstr>
      </vt:variant>
      <vt:variant>
        <vt:i4>5963811</vt:i4>
      </vt:variant>
      <vt:variant>
        <vt:i4>233</vt:i4>
      </vt:variant>
      <vt:variant>
        <vt:i4>0</vt:i4>
      </vt:variant>
      <vt:variant>
        <vt:i4>5</vt:i4>
      </vt:variant>
      <vt:variant>
        <vt:lpwstr/>
      </vt:variant>
      <vt:variant>
        <vt:lpwstr>__RefHeading__3748_1726450414</vt:lpwstr>
      </vt:variant>
      <vt:variant>
        <vt:i4>5570595</vt:i4>
      </vt:variant>
      <vt:variant>
        <vt:i4>230</vt:i4>
      </vt:variant>
      <vt:variant>
        <vt:i4>0</vt:i4>
      </vt:variant>
      <vt:variant>
        <vt:i4>5</vt:i4>
      </vt:variant>
      <vt:variant>
        <vt:lpwstr/>
      </vt:variant>
      <vt:variant>
        <vt:lpwstr>__RefHeading__3746_1726450414</vt:lpwstr>
      </vt:variant>
      <vt:variant>
        <vt:i4>5701667</vt:i4>
      </vt:variant>
      <vt:variant>
        <vt:i4>227</vt:i4>
      </vt:variant>
      <vt:variant>
        <vt:i4>0</vt:i4>
      </vt:variant>
      <vt:variant>
        <vt:i4>5</vt:i4>
      </vt:variant>
      <vt:variant>
        <vt:lpwstr/>
      </vt:variant>
      <vt:variant>
        <vt:lpwstr>__RefHeading__3744_1726450414</vt:lpwstr>
      </vt:variant>
      <vt:variant>
        <vt:i4>5308451</vt:i4>
      </vt:variant>
      <vt:variant>
        <vt:i4>224</vt:i4>
      </vt:variant>
      <vt:variant>
        <vt:i4>0</vt:i4>
      </vt:variant>
      <vt:variant>
        <vt:i4>5</vt:i4>
      </vt:variant>
      <vt:variant>
        <vt:lpwstr/>
      </vt:variant>
      <vt:variant>
        <vt:lpwstr>__RefHeading__3742_1726450414</vt:lpwstr>
      </vt:variant>
      <vt:variant>
        <vt:i4>5439523</vt:i4>
      </vt:variant>
      <vt:variant>
        <vt:i4>221</vt:i4>
      </vt:variant>
      <vt:variant>
        <vt:i4>0</vt:i4>
      </vt:variant>
      <vt:variant>
        <vt:i4>5</vt:i4>
      </vt:variant>
      <vt:variant>
        <vt:lpwstr/>
      </vt:variant>
      <vt:variant>
        <vt:lpwstr>__RefHeading__3740_1726450414</vt:lpwstr>
      </vt:variant>
      <vt:variant>
        <vt:i4>5963812</vt:i4>
      </vt:variant>
      <vt:variant>
        <vt:i4>218</vt:i4>
      </vt:variant>
      <vt:variant>
        <vt:i4>0</vt:i4>
      </vt:variant>
      <vt:variant>
        <vt:i4>5</vt:i4>
      </vt:variant>
      <vt:variant>
        <vt:lpwstr/>
      </vt:variant>
      <vt:variant>
        <vt:lpwstr>__RefHeading__3738_1726450414</vt:lpwstr>
      </vt:variant>
      <vt:variant>
        <vt:i4>5570596</vt:i4>
      </vt:variant>
      <vt:variant>
        <vt:i4>215</vt:i4>
      </vt:variant>
      <vt:variant>
        <vt:i4>0</vt:i4>
      </vt:variant>
      <vt:variant>
        <vt:i4>5</vt:i4>
      </vt:variant>
      <vt:variant>
        <vt:lpwstr/>
      </vt:variant>
      <vt:variant>
        <vt:lpwstr>__RefHeading__3736_1726450414</vt:lpwstr>
      </vt:variant>
      <vt:variant>
        <vt:i4>5701668</vt:i4>
      </vt:variant>
      <vt:variant>
        <vt:i4>212</vt:i4>
      </vt:variant>
      <vt:variant>
        <vt:i4>0</vt:i4>
      </vt:variant>
      <vt:variant>
        <vt:i4>5</vt:i4>
      </vt:variant>
      <vt:variant>
        <vt:lpwstr/>
      </vt:variant>
      <vt:variant>
        <vt:lpwstr>__RefHeading__3734_1726450414</vt:lpwstr>
      </vt:variant>
      <vt:variant>
        <vt:i4>5308452</vt:i4>
      </vt:variant>
      <vt:variant>
        <vt:i4>209</vt:i4>
      </vt:variant>
      <vt:variant>
        <vt:i4>0</vt:i4>
      </vt:variant>
      <vt:variant>
        <vt:i4>5</vt:i4>
      </vt:variant>
      <vt:variant>
        <vt:lpwstr/>
      </vt:variant>
      <vt:variant>
        <vt:lpwstr>__RefHeading__3732_1726450414</vt:lpwstr>
      </vt:variant>
      <vt:variant>
        <vt:i4>5439524</vt:i4>
      </vt:variant>
      <vt:variant>
        <vt:i4>206</vt:i4>
      </vt:variant>
      <vt:variant>
        <vt:i4>0</vt:i4>
      </vt:variant>
      <vt:variant>
        <vt:i4>5</vt:i4>
      </vt:variant>
      <vt:variant>
        <vt:lpwstr/>
      </vt:variant>
      <vt:variant>
        <vt:lpwstr>__RefHeading__3730_1726450414</vt:lpwstr>
      </vt:variant>
      <vt:variant>
        <vt:i4>5963813</vt:i4>
      </vt:variant>
      <vt:variant>
        <vt:i4>203</vt:i4>
      </vt:variant>
      <vt:variant>
        <vt:i4>0</vt:i4>
      </vt:variant>
      <vt:variant>
        <vt:i4>5</vt:i4>
      </vt:variant>
      <vt:variant>
        <vt:lpwstr/>
      </vt:variant>
      <vt:variant>
        <vt:lpwstr>__RefHeading__3728_1726450414</vt:lpwstr>
      </vt:variant>
      <vt:variant>
        <vt:i4>5570597</vt:i4>
      </vt:variant>
      <vt:variant>
        <vt:i4>200</vt:i4>
      </vt:variant>
      <vt:variant>
        <vt:i4>0</vt:i4>
      </vt:variant>
      <vt:variant>
        <vt:i4>5</vt:i4>
      </vt:variant>
      <vt:variant>
        <vt:lpwstr/>
      </vt:variant>
      <vt:variant>
        <vt:lpwstr>__RefHeading__3726_1726450414</vt:lpwstr>
      </vt:variant>
      <vt:variant>
        <vt:i4>5701669</vt:i4>
      </vt:variant>
      <vt:variant>
        <vt:i4>197</vt:i4>
      </vt:variant>
      <vt:variant>
        <vt:i4>0</vt:i4>
      </vt:variant>
      <vt:variant>
        <vt:i4>5</vt:i4>
      </vt:variant>
      <vt:variant>
        <vt:lpwstr/>
      </vt:variant>
      <vt:variant>
        <vt:lpwstr>__RefHeading__3724_1726450414</vt:lpwstr>
      </vt:variant>
      <vt:variant>
        <vt:i4>5308453</vt:i4>
      </vt:variant>
      <vt:variant>
        <vt:i4>194</vt:i4>
      </vt:variant>
      <vt:variant>
        <vt:i4>0</vt:i4>
      </vt:variant>
      <vt:variant>
        <vt:i4>5</vt:i4>
      </vt:variant>
      <vt:variant>
        <vt:lpwstr/>
      </vt:variant>
      <vt:variant>
        <vt:lpwstr>__RefHeading__3722_1726450414</vt:lpwstr>
      </vt:variant>
      <vt:variant>
        <vt:i4>5439525</vt:i4>
      </vt:variant>
      <vt:variant>
        <vt:i4>191</vt:i4>
      </vt:variant>
      <vt:variant>
        <vt:i4>0</vt:i4>
      </vt:variant>
      <vt:variant>
        <vt:i4>5</vt:i4>
      </vt:variant>
      <vt:variant>
        <vt:lpwstr/>
      </vt:variant>
      <vt:variant>
        <vt:lpwstr>__RefHeading__3720_1726450414</vt:lpwstr>
      </vt:variant>
      <vt:variant>
        <vt:i4>5963814</vt:i4>
      </vt:variant>
      <vt:variant>
        <vt:i4>188</vt:i4>
      </vt:variant>
      <vt:variant>
        <vt:i4>0</vt:i4>
      </vt:variant>
      <vt:variant>
        <vt:i4>5</vt:i4>
      </vt:variant>
      <vt:variant>
        <vt:lpwstr/>
      </vt:variant>
      <vt:variant>
        <vt:lpwstr>__RefHeading__3718_1726450414</vt:lpwstr>
      </vt:variant>
      <vt:variant>
        <vt:i4>5570598</vt:i4>
      </vt:variant>
      <vt:variant>
        <vt:i4>185</vt:i4>
      </vt:variant>
      <vt:variant>
        <vt:i4>0</vt:i4>
      </vt:variant>
      <vt:variant>
        <vt:i4>5</vt:i4>
      </vt:variant>
      <vt:variant>
        <vt:lpwstr/>
      </vt:variant>
      <vt:variant>
        <vt:lpwstr>__RefHeading__3716_1726450414</vt:lpwstr>
      </vt:variant>
      <vt:variant>
        <vt:i4>5701670</vt:i4>
      </vt:variant>
      <vt:variant>
        <vt:i4>182</vt:i4>
      </vt:variant>
      <vt:variant>
        <vt:i4>0</vt:i4>
      </vt:variant>
      <vt:variant>
        <vt:i4>5</vt:i4>
      </vt:variant>
      <vt:variant>
        <vt:lpwstr/>
      </vt:variant>
      <vt:variant>
        <vt:lpwstr>__RefHeading__3714_1726450414</vt:lpwstr>
      </vt:variant>
      <vt:variant>
        <vt:i4>5308454</vt:i4>
      </vt:variant>
      <vt:variant>
        <vt:i4>179</vt:i4>
      </vt:variant>
      <vt:variant>
        <vt:i4>0</vt:i4>
      </vt:variant>
      <vt:variant>
        <vt:i4>5</vt:i4>
      </vt:variant>
      <vt:variant>
        <vt:lpwstr/>
      </vt:variant>
      <vt:variant>
        <vt:lpwstr>__RefHeading__3712_1726450414</vt:lpwstr>
      </vt:variant>
      <vt:variant>
        <vt:i4>5439526</vt:i4>
      </vt:variant>
      <vt:variant>
        <vt:i4>176</vt:i4>
      </vt:variant>
      <vt:variant>
        <vt:i4>0</vt:i4>
      </vt:variant>
      <vt:variant>
        <vt:i4>5</vt:i4>
      </vt:variant>
      <vt:variant>
        <vt:lpwstr/>
      </vt:variant>
      <vt:variant>
        <vt:lpwstr>__RefHeading__3710_1726450414</vt:lpwstr>
      </vt:variant>
      <vt:variant>
        <vt:i4>5963815</vt:i4>
      </vt:variant>
      <vt:variant>
        <vt:i4>173</vt:i4>
      </vt:variant>
      <vt:variant>
        <vt:i4>0</vt:i4>
      </vt:variant>
      <vt:variant>
        <vt:i4>5</vt:i4>
      </vt:variant>
      <vt:variant>
        <vt:lpwstr/>
      </vt:variant>
      <vt:variant>
        <vt:lpwstr>__RefHeading__3708_1726450414</vt:lpwstr>
      </vt:variant>
      <vt:variant>
        <vt:i4>5570599</vt:i4>
      </vt:variant>
      <vt:variant>
        <vt:i4>170</vt:i4>
      </vt:variant>
      <vt:variant>
        <vt:i4>0</vt:i4>
      </vt:variant>
      <vt:variant>
        <vt:i4>5</vt:i4>
      </vt:variant>
      <vt:variant>
        <vt:lpwstr/>
      </vt:variant>
      <vt:variant>
        <vt:lpwstr>__RefHeading__3706_1726450414</vt:lpwstr>
      </vt:variant>
      <vt:variant>
        <vt:i4>5701671</vt:i4>
      </vt:variant>
      <vt:variant>
        <vt:i4>167</vt:i4>
      </vt:variant>
      <vt:variant>
        <vt:i4>0</vt:i4>
      </vt:variant>
      <vt:variant>
        <vt:i4>5</vt:i4>
      </vt:variant>
      <vt:variant>
        <vt:lpwstr/>
      </vt:variant>
      <vt:variant>
        <vt:lpwstr>__RefHeading__3704_1726450414</vt:lpwstr>
      </vt:variant>
      <vt:variant>
        <vt:i4>5308455</vt:i4>
      </vt:variant>
      <vt:variant>
        <vt:i4>164</vt:i4>
      </vt:variant>
      <vt:variant>
        <vt:i4>0</vt:i4>
      </vt:variant>
      <vt:variant>
        <vt:i4>5</vt:i4>
      </vt:variant>
      <vt:variant>
        <vt:lpwstr/>
      </vt:variant>
      <vt:variant>
        <vt:lpwstr>__RefHeading__3702_1726450414</vt:lpwstr>
      </vt:variant>
      <vt:variant>
        <vt:i4>5439527</vt:i4>
      </vt:variant>
      <vt:variant>
        <vt:i4>161</vt:i4>
      </vt:variant>
      <vt:variant>
        <vt:i4>0</vt:i4>
      </vt:variant>
      <vt:variant>
        <vt:i4>5</vt:i4>
      </vt:variant>
      <vt:variant>
        <vt:lpwstr/>
      </vt:variant>
      <vt:variant>
        <vt:lpwstr>__RefHeading__3700_1726450414</vt:lpwstr>
      </vt:variant>
      <vt:variant>
        <vt:i4>5898286</vt:i4>
      </vt:variant>
      <vt:variant>
        <vt:i4>158</vt:i4>
      </vt:variant>
      <vt:variant>
        <vt:i4>0</vt:i4>
      </vt:variant>
      <vt:variant>
        <vt:i4>5</vt:i4>
      </vt:variant>
      <vt:variant>
        <vt:lpwstr/>
      </vt:variant>
      <vt:variant>
        <vt:lpwstr>__RefHeading__3698_1726450414</vt:lpwstr>
      </vt:variant>
      <vt:variant>
        <vt:i4>5505070</vt:i4>
      </vt:variant>
      <vt:variant>
        <vt:i4>155</vt:i4>
      </vt:variant>
      <vt:variant>
        <vt:i4>0</vt:i4>
      </vt:variant>
      <vt:variant>
        <vt:i4>5</vt:i4>
      </vt:variant>
      <vt:variant>
        <vt:lpwstr/>
      </vt:variant>
      <vt:variant>
        <vt:lpwstr>__RefHeading__3696_1726450414</vt:lpwstr>
      </vt:variant>
      <vt:variant>
        <vt:i4>5636142</vt:i4>
      </vt:variant>
      <vt:variant>
        <vt:i4>152</vt:i4>
      </vt:variant>
      <vt:variant>
        <vt:i4>0</vt:i4>
      </vt:variant>
      <vt:variant>
        <vt:i4>5</vt:i4>
      </vt:variant>
      <vt:variant>
        <vt:lpwstr/>
      </vt:variant>
      <vt:variant>
        <vt:lpwstr>__RefHeading__3694_1726450414</vt:lpwstr>
      </vt:variant>
      <vt:variant>
        <vt:i4>5242926</vt:i4>
      </vt:variant>
      <vt:variant>
        <vt:i4>149</vt:i4>
      </vt:variant>
      <vt:variant>
        <vt:i4>0</vt:i4>
      </vt:variant>
      <vt:variant>
        <vt:i4>5</vt:i4>
      </vt:variant>
      <vt:variant>
        <vt:lpwstr/>
      </vt:variant>
      <vt:variant>
        <vt:lpwstr>__RefHeading__3692_1726450414</vt:lpwstr>
      </vt:variant>
      <vt:variant>
        <vt:i4>5373998</vt:i4>
      </vt:variant>
      <vt:variant>
        <vt:i4>146</vt:i4>
      </vt:variant>
      <vt:variant>
        <vt:i4>0</vt:i4>
      </vt:variant>
      <vt:variant>
        <vt:i4>5</vt:i4>
      </vt:variant>
      <vt:variant>
        <vt:lpwstr/>
      </vt:variant>
      <vt:variant>
        <vt:lpwstr>__RefHeading__3690_1726450414</vt:lpwstr>
      </vt:variant>
      <vt:variant>
        <vt:i4>5898287</vt:i4>
      </vt:variant>
      <vt:variant>
        <vt:i4>143</vt:i4>
      </vt:variant>
      <vt:variant>
        <vt:i4>0</vt:i4>
      </vt:variant>
      <vt:variant>
        <vt:i4>5</vt:i4>
      </vt:variant>
      <vt:variant>
        <vt:lpwstr/>
      </vt:variant>
      <vt:variant>
        <vt:lpwstr>__RefHeading__3688_1726450414</vt:lpwstr>
      </vt:variant>
      <vt:variant>
        <vt:i4>5505071</vt:i4>
      </vt:variant>
      <vt:variant>
        <vt:i4>140</vt:i4>
      </vt:variant>
      <vt:variant>
        <vt:i4>0</vt:i4>
      </vt:variant>
      <vt:variant>
        <vt:i4>5</vt:i4>
      </vt:variant>
      <vt:variant>
        <vt:lpwstr/>
      </vt:variant>
      <vt:variant>
        <vt:lpwstr>__RefHeading__3686_1726450414</vt:lpwstr>
      </vt:variant>
      <vt:variant>
        <vt:i4>5636143</vt:i4>
      </vt:variant>
      <vt:variant>
        <vt:i4>137</vt:i4>
      </vt:variant>
      <vt:variant>
        <vt:i4>0</vt:i4>
      </vt:variant>
      <vt:variant>
        <vt:i4>5</vt:i4>
      </vt:variant>
      <vt:variant>
        <vt:lpwstr/>
      </vt:variant>
      <vt:variant>
        <vt:lpwstr>__RefHeading__3684_1726450414</vt:lpwstr>
      </vt:variant>
      <vt:variant>
        <vt:i4>5242927</vt:i4>
      </vt:variant>
      <vt:variant>
        <vt:i4>134</vt:i4>
      </vt:variant>
      <vt:variant>
        <vt:i4>0</vt:i4>
      </vt:variant>
      <vt:variant>
        <vt:i4>5</vt:i4>
      </vt:variant>
      <vt:variant>
        <vt:lpwstr/>
      </vt:variant>
      <vt:variant>
        <vt:lpwstr>__RefHeading__3682_1726450414</vt:lpwstr>
      </vt:variant>
      <vt:variant>
        <vt:i4>5373999</vt:i4>
      </vt:variant>
      <vt:variant>
        <vt:i4>131</vt:i4>
      </vt:variant>
      <vt:variant>
        <vt:i4>0</vt:i4>
      </vt:variant>
      <vt:variant>
        <vt:i4>5</vt:i4>
      </vt:variant>
      <vt:variant>
        <vt:lpwstr/>
      </vt:variant>
      <vt:variant>
        <vt:lpwstr>__RefHeading__3680_1726450414</vt:lpwstr>
      </vt:variant>
      <vt:variant>
        <vt:i4>5898272</vt:i4>
      </vt:variant>
      <vt:variant>
        <vt:i4>128</vt:i4>
      </vt:variant>
      <vt:variant>
        <vt:i4>0</vt:i4>
      </vt:variant>
      <vt:variant>
        <vt:i4>5</vt:i4>
      </vt:variant>
      <vt:variant>
        <vt:lpwstr/>
      </vt:variant>
      <vt:variant>
        <vt:lpwstr>__RefHeading__3678_1726450414</vt:lpwstr>
      </vt:variant>
      <vt:variant>
        <vt:i4>5505056</vt:i4>
      </vt:variant>
      <vt:variant>
        <vt:i4>125</vt:i4>
      </vt:variant>
      <vt:variant>
        <vt:i4>0</vt:i4>
      </vt:variant>
      <vt:variant>
        <vt:i4>5</vt:i4>
      </vt:variant>
      <vt:variant>
        <vt:lpwstr/>
      </vt:variant>
      <vt:variant>
        <vt:lpwstr>__RefHeading__3676_1726450414</vt:lpwstr>
      </vt:variant>
      <vt:variant>
        <vt:i4>5636128</vt:i4>
      </vt:variant>
      <vt:variant>
        <vt:i4>122</vt:i4>
      </vt:variant>
      <vt:variant>
        <vt:i4>0</vt:i4>
      </vt:variant>
      <vt:variant>
        <vt:i4>5</vt:i4>
      </vt:variant>
      <vt:variant>
        <vt:lpwstr/>
      </vt:variant>
      <vt:variant>
        <vt:lpwstr>__RefHeading__3674_1726450414</vt:lpwstr>
      </vt:variant>
      <vt:variant>
        <vt:i4>5242912</vt:i4>
      </vt:variant>
      <vt:variant>
        <vt:i4>119</vt:i4>
      </vt:variant>
      <vt:variant>
        <vt:i4>0</vt:i4>
      </vt:variant>
      <vt:variant>
        <vt:i4>5</vt:i4>
      </vt:variant>
      <vt:variant>
        <vt:lpwstr/>
      </vt:variant>
      <vt:variant>
        <vt:lpwstr>__RefHeading__3672_1726450414</vt:lpwstr>
      </vt:variant>
      <vt:variant>
        <vt:i4>5373984</vt:i4>
      </vt:variant>
      <vt:variant>
        <vt:i4>116</vt:i4>
      </vt:variant>
      <vt:variant>
        <vt:i4>0</vt:i4>
      </vt:variant>
      <vt:variant>
        <vt:i4>5</vt:i4>
      </vt:variant>
      <vt:variant>
        <vt:lpwstr/>
      </vt:variant>
      <vt:variant>
        <vt:lpwstr>__RefHeading__3670_1726450414</vt:lpwstr>
      </vt:variant>
      <vt:variant>
        <vt:i4>5898273</vt:i4>
      </vt:variant>
      <vt:variant>
        <vt:i4>113</vt:i4>
      </vt:variant>
      <vt:variant>
        <vt:i4>0</vt:i4>
      </vt:variant>
      <vt:variant>
        <vt:i4>5</vt:i4>
      </vt:variant>
      <vt:variant>
        <vt:lpwstr/>
      </vt:variant>
      <vt:variant>
        <vt:lpwstr>__RefHeading__3668_1726450414</vt:lpwstr>
      </vt:variant>
      <vt:variant>
        <vt:i4>5505057</vt:i4>
      </vt:variant>
      <vt:variant>
        <vt:i4>110</vt:i4>
      </vt:variant>
      <vt:variant>
        <vt:i4>0</vt:i4>
      </vt:variant>
      <vt:variant>
        <vt:i4>5</vt:i4>
      </vt:variant>
      <vt:variant>
        <vt:lpwstr/>
      </vt:variant>
      <vt:variant>
        <vt:lpwstr>__RefHeading__3666_1726450414</vt:lpwstr>
      </vt:variant>
      <vt:variant>
        <vt:i4>5636129</vt:i4>
      </vt:variant>
      <vt:variant>
        <vt:i4>107</vt:i4>
      </vt:variant>
      <vt:variant>
        <vt:i4>0</vt:i4>
      </vt:variant>
      <vt:variant>
        <vt:i4>5</vt:i4>
      </vt:variant>
      <vt:variant>
        <vt:lpwstr/>
      </vt:variant>
      <vt:variant>
        <vt:lpwstr>__RefHeading__3664_1726450414</vt:lpwstr>
      </vt:variant>
      <vt:variant>
        <vt:i4>5242913</vt:i4>
      </vt:variant>
      <vt:variant>
        <vt:i4>104</vt:i4>
      </vt:variant>
      <vt:variant>
        <vt:i4>0</vt:i4>
      </vt:variant>
      <vt:variant>
        <vt:i4>5</vt:i4>
      </vt:variant>
      <vt:variant>
        <vt:lpwstr/>
      </vt:variant>
      <vt:variant>
        <vt:lpwstr>__RefHeading__3662_1726450414</vt:lpwstr>
      </vt:variant>
      <vt:variant>
        <vt:i4>5373985</vt:i4>
      </vt:variant>
      <vt:variant>
        <vt:i4>101</vt:i4>
      </vt:variant>
      <vt:variant>
        <vt:i4>0</vt:i4>
      </vt:variant>
      <vt:variant>
        <vt:i4>5</vt:i4>
      </vt:variant>
      <vt:variant>
        <vt:lpwstr/>
      </vt:variant>
      <vt:variant>
        <vt:lpwstr>__RefHeading__3660_1726450414</vt:lpwstr>
      </vt:variant>
      <vt:variant>
        <vt:i4>5898274</vt:i4>
      </vt:variant>
      <vt:variant>
        <vt:i4>98</vt:i4>
      </vt:variant>
      <vt:variant>
        <vt:i4>0</vt:i4>
      </vt:variant>
      <vt:variant>
        <vt:i4>5</vt:i4>
      </vt:variant>
      <vt:variant>
        <vt:lpwstr/>
      </vt:variant>
      <vt:variant>
        <vt:lpwstr>__RefHeading__3658_1726450414</vt:lpwstr>
      </vt:variant>
      <vt:variant>
        <vt:i4>5505058</vt:i4>
      </vt:variant>
      <vt:variant>
        <vt:i4>95</vt:i4>
      </vt:variant>
      <vt:variant>
        <vt:i4>0</vt:i4>
      </vt:variant>
      <vt:variant>
        <vt:i4>5</vt:i4>
      </vt:variant>
      <vt:variant>
        <vt:lpwstr/>
      </vt:variant>
      <vt:variant>
        <vt:lpwstr>__RefHeading__3656_1726450414</vt:lpwstr>
      </vt:variant>
      <vt:variant>
        <vt:i4>5636130</vt:i4>
      </vt:variant>
      <vt:variant>
        <vt:i4>92</vt:i4>
      </vt:variant>
      <vt:variant>
        <vt:i4>0</vt:i4>
      </vt:variant>
      <vt:variant>
        <vt:i4>5</vt:i4>
      </vt:variant>
      <vt:variant>
        <vt:lpwstr/>
      </vt:variant>
      <vt:variant>
        <vt:lpwstr>__RefHeading__3654_1726450414</vt:lpwstr>
      </vt:variant>
      <vt:variant>
        <vt:i4>5242914</vt:i4>
      </vt:variant>
      <vt:variant>
        <vt:i4>89</vt:i4>
      </vt:variant>
      <vt:variant>
        <vt:i4>0</vt:i4>
      </vt:variant>
      <vt:variant>
        <vt:i4>5</vt:i4>
      </vt:variant>
      <vt:variant>
        <vt:lpwstr/>
      </vt:variant>
      <vt:variant>
        <vt:lpwstr>__RefHeading__3652_1726450414</vt:lpwstr>
      </vt:variant>
      <vt:variant>
        <vt:i4>5373986</vt:i4>
      </vt:variant>
      <vt:variant>
        <vt:i4>86</vt:i4>
      </vt:variant>
      <vt:variant>
        <vt:i4>0</vt:i4>
      </vt:variant>
      <vt:variant>
        <vt:i4>5</vt:i4>
      </vt:variant>
      <vt:variant>
        <vt:lpwstr/>
      </vt:variant>
      <vt:variant>
        <vt:lpwstr>__RefHeading__3650_1726450414</vt:lpwstr>
      </vt:variant>
      <vt:variant>
        <vt:i4>5898275</vt:i4>
      </vt:variant>
      <vt:variant>
        <vt:i4>83</vt:i4>
      </vt:variant>
      <vt:variant>
        <vt:i4>0</vt:i4>
      </vt:variant>
      <vt:variant>
        <vt:i4>5</vt:i4>
      </vt:variant>
      <vt:variant>
        <vt:lpwstr/>
      </vt:variant>
      <vt:variant>
        <vt:lpwstr>__RefHeading__3648_1726450414</vt:lpwstr>
      </vt:variant>
      <vt:variant>
        <vt:i4>5505059</vt:i4>
      </vt:variant>
      <vt:variant>
        <vt:i4>80</vt:i4>
      </vt:variant>
      <vt:variant>
        <vt:i4>0</vt:i4>
      </vt:variant>
      <vt:variant>
        <vt:i4>5</vt:i4>
      </vt:variant>
      <vt:variant>
        <vt:lpwstr/>
      </vt:variant>
      <vt:variant>
        <vt:lpwstr>__RefHeading__3646_1726450414</vt:lpwstr>
      </vt:variant>
      <vt:variant>
        <vt:i4>5636131</vt:i4>
      </vt:variant>
      <vt:variant>
        <vt:i4>77</vt:i4>
      </vt:variant>
      <vt:variant>
        <vt:i4>0</vt:i4>
      </vt:variant>
      <vt:variant>
        <vt:i4>5</vt:i4>
      </vt:variant>
      <vt:variant>
        <vt:lpwstr/>
      </vt:variant>
      <vt:variant>
        <vt:lpwstr>__RefHeading__3644_1726450414</vt:lpwstr>
      </vt:variant>
      <vt:variant>
        <vt:i4>5242915</vt:i4>
      </vt:variant>
      <vt:variant>
        <vt:i4>74</vt:i4>
      </vt:variant>
      <vt:variant>
        <vt:i4>0</vt:i4>
      </vt:variant>
      <vt:variant>
        <vt:i4>5</vt:i4>
      </vt:variant>
      <vt:variant>
        <vt:lpwstr/>
      </vt:variant>
      <vt:variant>
        <vt:lpwstr>__RefHeading__3642_1726450414</vt:lpwstr>
      </vt:variant>
      <vt:variant>
        <vt:i4>5373987</vt:i4>
      </vt:variant>
      <vt:variant>
        <vt:i4>71</vt:i4>
      </vt:variant>
      <vt:variant>
        <vt:i4>0</vt:i4>
      </vt:variant>
      <vt:variant>
        <vt:i4>5</vt:i4>
      </vt:variant>
      <vt:variant>
        <vt:lpwstr/>
      </vt:variant>
      <vt:variant>
        <vt:lpwstr>__RefHeading__3640_1726450414</vt:lpwstr>
      </vt:variant>
      <vt:variant>
        <vt:i4>5898276</vt:i4>
      </vt:variant>
      <vt:variant>
        <vt:i4>68</vt:i4>
      </vt:variant>
      <vt:variant>
        <vt:i4>0</vt:i4>
      </vt:variant>
      <vt:variant>
        <vt:i4>5</vt:i4>
      </vt:variant>
      <vt:variant>
        <vt:lpwstr/>
      </vt:variant>
      <vt:variant>
        <vt:lpwstr>__RefHeading__3638_1726450414</vt:lpwstr>
      </vt:variant>
      <vt:variant>
        <vt:i4>5505060</vt:i4>
      </vt:variant>
      <vt:variant>
        <vt:i4>65</vt:i4>
      </vt:variant>
      <vt:variant>
        <vt:i4>0</vt:i4>
      </vt:variant>
      <vt:variant>
        <vt:i4>5</vt:i4>
      </vt:variant>
      <vt:variant>
        <vt:lpwstr/>
      </vt:variant>
      <vt:variant>
        <vt:lpwstr>__RefHeading__3636_1726450414</vt:lpwstr>
      </vt:variant>
      <vt:variant>
        <vt:i4>5636132</vt:i4>
      </vt:variant>
      <vt:variant>
        <vt:i4>62</vt:i4>
      </vt:variant>
      <vt:variant>
        <vt:i4>0</vt:i4>
      </vt:variant>
      <vt:variant>
        <vt:i4>5</vt:i4>
      </vt:variant>
      <vt:variant>
        <vt:lpwstr/>
      </vt:variant>
      <vt:variant>
        <vt:lpwstr>__RefHeading__3634_1726450414</vt:lpwstr>
      </vt:variant>
      <vt:variant>
        <vt:i4>5242916</vt:i4>
      </vt:variant>
      <vt:variant>
        <vt:i4>59</vt:i4>
      </vt:variant>
      <vt:variant>
        <vt:i4>0</vt:i4>
      </vt:variant>
      <vt:variant>
        <vt:i4>5</vt:i4>
      </vt:variant>
      <vt:variant>
        <vt:lpwstr/>
      </vt:variant>
      <vt:variant>
        <vt:lpwstr>__RefHeading__3632_1726450414</vt:lpwstr>
      </vt:variant>
      <vt:variant>
        <vt:i4>5373988</vt:i4>
      </vt:variant>
      <vt:variant>
        <vt:i4>56</vt:i4>
      </vt:variant>
      <vt:variant>
        <vt:i4>0</vt:i4>
      </vt:variant>
      <vt:variant>
        <vt:i4>5</vt:i4>
      </vt:variant>
      <vt:variant>
        <vt:lpwstr/>
      </vt:variant>
      <vt:variant>
        <vt:lpwstr>__RefHeading__3630_1726450414</vt:lpwstr>
      </vt:variant>
      <vt:variant>
        <vt:i4>5898277</vt:i4>
      </vt:variant>
      <vt:variant>
        <vt:i4>53</vt:i4>
      </vt:variant>
      <vt:variant>
        <vt:i4>0</vt:i4>
      </vt:variant>
      <vt:variant>
        <vt:i4>5</vt:i4>
      </vt:variant>
      <vt:variant>
        <vt:lpwstr/>
      </vt:variant>
      <vt:variant>
        <vt:lpwstr>__RefHeading__3628_1726450414</vt:lpwstr>
      </vt:variant>
      <vt:variant>
        <vt:i4>5505061</vt:i4>
      </vt:variant>
      <vt:variant>
        <vt:i4>50</vt:i4>
      </vt:variant>
      <vt:variant>
        <vt:i4>0</vt:i4>
      </vt:variant>
      <vt:variant>
        <vt:i4>5</vt:i4>
      </vt:variant>
      <vt:variant>
        <vt:lpwstr/>
      </vt:variant>
      <vt:variant>
        <vt:lpwstr>__RefHeading__3626_1726450414</vt:lpwstr>
      </vt:variant>
      <vt:variant>
        <vt:i4>5636133</vt:i4>
      </vt:variant>
      <vt:variant>
        <vt:i4>47</vt:i4>
      </vt:variant>
      <vt:variant>
        <vt:i4>0</vt:i4>
      </vt:variant>
      <vt:variant>
        <vt:i4>5</vt:i4>
      </vt:variant>
      <vt:variant>
        <vt:lpwstr/>
      </vt:variant>
      <vt:variant>
        <vt:lpwstr>__RefHeading__3624_1726450414</vt:lpwstr>
      </vt:variant>
      <vt:variant>
        <vt:i4>5242917</vt:i4>
      </vt:variant>
      <vt:variant>
        <vt:i4>44</vt:i4>
      </vt:variant>
      <vt:variant>
        <vt:i4>0</vt:i4>
      </vt:variant>
      <vt:variant>
        <vt:i4>5</vt:i4>
      </vt:variant>
      <vt:variant>
        <vt:lpwstr/>
      </vt:variant>
      <vt:variant>
        <vt:lpwstr>__RefHeading__3622_1726450414</vt:lpwstr>
      </vt:variant>
      <vt:variant>
        <vt:i4>5373989</vt:i4>
      </vt:variant>
      <vt:variant>
        <vt:i4>41</vt:i4>
      </vt:variant>
      <vt:variant>
        <vt:i4>0</vt:i4>
      </vt:variant>
      <vt:variant>
        <vt:i4>5</vt:i4>
      </vt:variant>
      <vt:variant>
        <vt:lpwstr/>
      </vt:variant>
      <vt:variant>
        <vt:lpwstr>__RefHeading__3620_1726450414</vt:lpwstr>
      </vt:variant>
      <vt:variant>
        <vt:i4>5898278</vt:i4>
      </vt:variant>
      <vt:variant>
        <vt:i4>38</vt:i4>
      </vt:variant>
      <vt:variant>
        <vt:i4>0</vt:i4>
      </vt:variant>
      <vt:variant>
        <vt:i4>5</vt:i4>
      </vt:variant>
      <vt:variant>
        <vt:lpwstr/>
      </vt:variant>
      <vt:variant>
        <vt:lpwstr>__RefHeading__3618_1726450414</vt:lpwstr>
      </vt:variant>
      <vt:variant>
        <vt:i4>5505062</vt:i4>
      </vt:variant>
      <vt:variant>
        <vt:i4>35</vt:i4>
      </vt:variant>
      <vt:variant>
        <vt:i4>0</vt:i4>
      </vt:variant>
      <vt:variant>
        <vt:i4>5</vt:i4>
      </vt:variant>
      <vt:variant>
        <vt:lpwstr/>
      </vt:variant>
      <vt:variant>
        <vt:lpwstr>__RefHeading__3616_1726450414</vt:lpwstr>
      </vt:variant>
      <vt:variant>
        <vt:i4>5636134</vt:i4>
      </vt:variant>
      <vt:variant>
        <vt:i4>32</vt:i4>
      </vt:variant>
      <vt:variant>
        <vt:i4>0</vt:i4>
      </vt:variant>
      <vt:variant>
        <vt:i4>5</vt:i4>
      </vt:variant>
      <vt:variant>
        <vt:lpwstr/>
      </vt:variant>
      <vt:variant>
        <vt:lpwstr>__RefHeading__3614_1726450414</vt:lpwstr>
      </vt:variant>
      <vt:variant>
        <vt:i4>5242918</vt:i4>
      </vt:variant>
      <vt:variant>
        <vt:i4>29</vt:i4>
      </vt:variant>
      <vt:variant>
        <vt:i4>0</vt:i4>
      </vt:variant>
      <vt:variant>
        <vt:i4>5</vt:i4>
      </vt:variant>
      <vt:variant>
        <vt:lpwstr/>
      </vt:variant>
      <vt:variant>
        <vt:lpwstr>__RefHeading__3612_1726450414</vt:lpwstr>
      </vt:variant>
      <vt:variant>
        <vt:i4>5373990</vt:i4>
      </vt:variant>
      <vt:variant>
        <vt:i4>26</vt:i4>
      </vt:variant>
      <vt:variant>
        <vt:i4>0</vt:i4>
      </vt:variant>
      <vt:variant>
        <vt:i4>5</vt:i4>
      </vt:variant>
      <vt:variant>
        <vt:lpwstr/>
      </vt:variant>
      <vt:variant>
        <vt:lpwstr>__RefHeading__3610_1726450414</vt:lpwstr>
      </vt:variant>
      <vt:variant>
        <vt:i4>5898279</vt:i4>
      </vt:variant>
      <vt:variant>
        <vt:i4>23</vt:i4>
      </vt:variant>
      <vt:variant>
        <vt:i4>0</vt:i4>
      </vt:variant>
      <vt:variant>
        <vt:i4>5</vt:i4>
      </vt:variant>
      <vt:variant>
        <vt:lpwstr/>
      </vt:variant>
      <vt:variant>
        <vt:lpwstr>__RefHeading__3608_1726450414</vt:lpwstr>
      </vt:variant>
      <vt:variant>
        <vt:i4>5505063</vt:i4>
      </vt:variant>
      <vt:variant>
        <vt:i4>20</vt:i4>
      </vt:variant>
      <vt:variant>
        <vt:i4>0</vt:i4>
      </vt:variant>
      <vt:variant>
        <vt:i4>5</vt:i4>
      </vt:variant>
      <vt:variant>
        <vt:lpwstr/>
      </vt:variant>
      <vt:variant>
        <vt:lpwstr>__RefHeading__3606_1726450414</vt:lpwstr>
      </vt:variant>
      <vt:variant>
        <vt:i4>5636135</vt:i4>
      </vt:variant>
      <vt:variant>
        <vt:i4>17</vt:i4>
      </vt:variant>
      <vt:variant>
        <vt:i4>0</vt:i4>
      </vt:variant>
      <vt:variant>
        <vt:i4>5</vt:i4>
      </vt:variant>
      <vt:variant>
        <vt:lpwstr/>
      </vt:variant>
      <vt:variant>
        <vt:lpwstr>__RefHeading__3604_1726450414</vt:lpwstr>
      </vt:variant>
      <vt:variant>
        <vt:i4>5242919</vt:i4>
      </vt:variant>
      <vt:variant>
        <vt:i4>14</vt:i4>
      </vt:variant>
      <vt:variant>
        <vt:i4>0</vt:i4>
      </vt:variant>
      <vt:variant>
        <vt:i4>5</vt:i4>
      </vt:variant>
      <vt:variant>
        <vt:lpwstr/>
      </vt:variant>
      <vt:variant>
        <vt:lpwstr>__RefHeading__3602_1726450414</vt:lpwstr>
      </vt:variant>
      <vt:variant>
        <vt:i4>5373991</vt:i4>
      </vt:variant>
      <vt:variant>
        <vt:i4>11</vt:i4>
      </vt:variant>
      <vt:variant>
        <vt:i4>0</vt:i4>
      </vt:variant>
      <vt:variant>
        <vt:i4>5</vt:i4>
      </vt:variant>
      <vt:variant>
        <vt:lpwstr/>
      </vt:variant>
      <vt:variant>
        <vt:lpwstr>__RefHeading__3600_1726450414</vt:lpwstr>
      </vt:variant>
      <vt:variant>
        <vt:i4>5832750</vt:i4>
      </vt:variant>
      <vt:variant>
        <vt:i4>8</vt:i4>
      </vt:variant>
      <vt:variant>
        <vt:i4>0</vt:i4>
      </vt:variant>
      <vt:variant>
        <vt:i4>5</vt:i4>
      </vt:variant>
      <vt:variant>
        <vt:lpwstr/>
      </vt:variant>
      <vt:variant>
        <vt:lpwstr>__RefHeading__3598_1726450414</vt:lpwstr>
      </vt:variant>
      <vt:variant>
        <vt:i4>5701678</vt:i4>
      </vt:variant>
      <vt:variant>
        <vt:i4>5</vt:i4>
      </vt:variant>
      <vt:variant>
        <vt:i4>0</vt:i4>
      </vt:variant>
      <vt:variant>
        <vt:i4>5</vt:i4>
      </vt:variant>
      <vt:variant>
        <vt:lpwstr/>
      </vt:variant>
      <vt:variant>
        <vt:lpwstr>__RefHeading__3596_1726450414</vt:lpwstr>
      </vt:variant>
      <vt:variant>
        <vt:i4>5570606</vt:i4>
      </vt:variant>
      <vt:variant>
        <vt:i4>2</vt:i4>
      </vt:variant>
      <vt:variant>
        <vt:i4>0</vt:i4>
      </vt:variant>
      <vt:variant>
        <vt:i4>5</vt:i4>
      </vt:variant>
      <vt:variant>
        <vt:lpwstr/>
      </vt:variant>
      <vt:variant>
        <vt:lpwstr>__RefHeading__3594_1726450414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Trần Trung</cp:lastModifiedBy>
  <cp:revision>1</cp:revision>
  <cp:lastPrinted>1899-12-31T17:00:00Z</cp:lastPrinted>
  <dcterms:created xsi:type="dcterms:W3CDTF">2018-03-23T12:12:00Z</dcterms:created>
  <dcterms:modified xsi:type="dcterms:W3CDTF">2018-04-14T01:34:00Z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